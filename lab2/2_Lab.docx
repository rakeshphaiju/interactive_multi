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7E7C" w:rsidRPr="00DA6716" w:rsidRDefault="00477E7C">
      <w:pPr>
        <w:spacing w:before="10" w:line="120" w:lineRule="exact"/>
        <w:rPr>
          <w:rFonts w:ascii="Arial" w:hAnsi="Arial" w:cs="Arial"/>
          <w:b/>
          <w:sz w:val="13"/>
          <w:szCs w:val="13"/>
        </w:rPr>
      </w:pPr>
    </w:p>
    <w:p w:rsidR="00477E7C" w:rsidRPr="00DA6716" w:rsidRDefault="00477E7C">
      <w:pPr>
        <w:spacing w:line="200" w:lineRule="exact"/>
        <w:rPr>
          <w:rFonts w:ascii="Arial" w:hAnsi="Arial" w:cs="Arial"/>
          <w:b/>
        </w:rPr>
      </w:pPr>
    </w:p>
    <w:p w:rsidR="00477E7C" w:rsidRPr="00DA6716" w:rsidRDefault="00477E7C">
      <w:pPr>
        <w:spacing w:line="200" w:lineRule="exact"/>
        <w:rPr>
          <w:rFonts w:ascii="Arial" w:hAnsi="Arial" w:cs="Arial"/>
          <w:b/>
        </w:rPr>
      </w:pPr>
    </w:p>
    <w:p w:rsidR="00477E7C" w:rsidRPr="00DA6716" w:rsidRDefault="00D45E8B">
      <w:pPr>
        <w:spacing w:line="600" w:lineRule="exact"/>
        <w:ind w:left="114"/>
        <w:rPr>
          <w:rFonts w:ascii="Arial" w:eastAsia="Arial" w:hAnsi="Arial" w:cs="Arial"/>
          <w:b/>
          <w:sz w:val="56"/>
          <w:szCs w:val="56"/>
        </w:rPr>
      </w:pPr>
      <w:r w:rsidRPr="00DA6716">
        <w:rPr>
          <w:rFonts w:ascii="Arial" w:eastAsia="Arial" w:hAnsi="Arial" w:cs="Arial"/>
          <w:b/>
          <w:sz w:val="56"/>
          <w:szCs w:val="56"/>
        </w:rPr>
        <w:t>Interactive Multimedia</w:t>
      </w:r>
    </w:p>
    <w:p w:rsidR="00477E7C" w:rsidRPr="00DA6716" w:rsidRDefault="00477E7C">
      <w:pPr>
        <w:spacing w:line="240" w:lineRule="exact"/>
        <w:rPr>
          <w:rFonts w:ascii="Arial" w:hAnsi="Arial" w:cs="Arial"/>
          <w:b/>
          <w:sz w:val="24"/>
          <w:szCs w:val="24"/>
        </w:rPr>
      </w:pPr>
    </w:p>
    <w:p w:rsidR="00477E7C" w:rsidRPr="00DA6716" w:rsidRDefault="00D45E8B">
      <w:pPr>
        <w:ind w:left="114"/>
        <w:rPr>
          <w:rFonts w:ascii="Arial" w:eastAsia="Arial" w:hAnsi="Arial" w:cs="Arial"/>
          <w:b/>
          <w:sz w:val="56"/>
          <w:szCs w:val="56"/>
        </w:rPr>
      </w:pPr>
      <w:r w:rsidRPr="00DA6716">
        <w:rPr>
          <w:rFonts w:ascii="Arial" w:eastAsia="Arial" w:hAnsi="Arial" w:cs="Arial"/>
          <w:b/>
          <w:sz w:val="56"/>
          <w:szCs w:val="56"/>
        </w:rPr>
        <w:t>Programming 2.</w:t>
      </w:r>
      <w:r w:rsidRPr="00DA6716">
        <w:rPr>
          <w:rFonts w:ascii="Arial" w:eastAsia="Arial" w:hAnsi="Arial" w:cs="Arial"/>
          <w:b/>
          <w:spacing w:val="-20"/>
          <w:sz w:val="56"/>
          <w:szCs w:val="56"/>
        </w:rPr>
        <w:t xml:space="preserve"> </w:t>
      </w:r>
      <w:r w:rsidRPr="00DA6716">
        <w:rPr>
          <w:rFonts w:ascii="Arial" w:eastAsia="Arial" w:hAnsi="Arial" w:cs="Arial"/>
          <w:b/>
          <w:sz w:val="56"/>
          <w:szCs w:val="56"/>
        </w:rPr>
        <w:t>Assignment set</w:t>
      </w:r>
    </w:p>
    <w:p w:rsidR="00477E7C" w:rsidRPr="00DA6716" w:rsidRDefault="00477E7C">
      <w:pPr>
        <w:spacing w:line="200" w:lineRule="exact"/>
        <w:rPr>
          <w:rFonts w:ascii="Arial" w:hAnsi="Arial" w:cs="Arial"/>
          <w:b/>
        </w:rPr>
      </w:pPr>
    </w:p>
    <w:p w:rsidR="00477E7C" w:rsidRPr="00DA6716" w:rsidRDefault="00477E7C">
      <w:pPr>
        <w:spacing w:before="14" w:line="280" w:lineRule="exact"/>
        <w:rPr>
          <w:rFonts w:ascii="Arial" w:hAnsi="Arial" w:cs="Arial"/>
          <w:b/>
          <w:sz w:val="28"/>
          <w:szCs w:val="28"/>
        </w:rPr>
      </w:pPr>
    </w:p>
    <w:p w:rsidR="00477E7C" w:rsidRPr="00DA6716" w:rsidRDefault="00D45E8B">
      <w:pPr>
        <w:ind w:left="114"/>
        <w:rPr>
          <w:rFonts w:ascii="Arial" w:eastAsia="Arial" w:hAnsi="Arial" w:cs="Arial"/>
          <w:b/>
          <w:sz w:val="24"/>
          <w:szCs w:val="24"/>
        </w:rPr>
      </w:pPr>
      <w:r w:rsidRPr="00DA6716">
        <w:rPr>
          <w:rFonts w:ascii="Arial" w:eastAsia="Arial" w:hAnsi="Arial" w:cs="Arial"/>
          <w:b/>
          <w:sz w:val="24"/>
          <w:szCs w:val="24"/>
        </w:rPr>
        <w:t xml:space="preserve">Responsive </w:t>
      </w:r>
      <w:r w:rsidRPr="00DA6716">
        <w:rPr>
          <w:rFonts w:ascii="Arial" w:eastAsia="Arial" w:hAnsi="Arial" w:cs="Arial"/>
          <w:b/>
          <w:spacing w:val="-4"/>
          <w:sz w:val="24"/>
          <w:szCs w:val="24"/>
        </w:rPr>
        <w:t>W</w:t>
      </w:r>
      <w:r w:rsidRPr="00DA6716">
        <w:rPr>
          <w:rFonts w:ascii="Arial" w:eastAsia="Arial" w:hAnsi="Arial" w:cs="Arial"/>
          <w:b/>
          <w:sz w:val="24"/>
          <w:szCs w:val="24"/>
        </w:rPr>
        <w:t>eb Design and stu</w:t>
      </w:r>
      <w:r w:rsidRPr="00DA6716">
        <w:rPr>
          <w:rFonts w:ascii="Arial" w:eastAsia="Arial" w:hAnsi="Arial" w:cs="Arial"/>
          <w:b/>
          <w:spacing w:val="-4"/>
          <w:sz w:val="24"/>
          <w:szCs w:val="24"/>
        </w:rPr>
        <w:t>f</w:t>
      </w:r>
      <w:r w:rsidRPr="00DA6716">
        <w:rPr>
          <w:rFonts w:ascii="Arial" w:eastAsia="Arial" w:hAnsi="Arial" w:cs="Arial"/>
          <w:b/>
          <w:sz w:val="24"/>
          <w:szCs w:val="24"/>
        </w:rPr>
        <w:t>f</w:t>
      </w:r>
    </w:p>
    <w:p w:rsidR="00477E7C" w:rsidRPr="00DA6716" w:rsidRDefault="00477E7C">
      <w:pPr>
        <w:spacing w:before="8" w:line="180" w:lineRule="exact"/>
        <w:rPr>
          <w:rFonts w:ascii="Arial" w:hAnsi="Arial" w:cs="Arial"/>
          <w:b/>
          <w:sz w:val="18"/>
          <w:szCs w:val="18"/>
        </w:rPr>
      </w:pPr>
    </w:p>
    <w:p w:rsidR="00477E7C" w:rsidRPr="00DA6716" w:rsidRDefault="00477E7C">
      <w:pPr>
        <w:spacing w:line="200" w:lineRule="exact"/>
        <w:rPr>
          <w:rFonts w:ascii="Arial" w:hAnsi="Arial" w:cs="Arial"/>
          <w:b/>
        </w:rPr>
      </w:pPr>
    </w:p>
    <w:p w:rsidR="00477E7C" w:rsidRPr="00DA6716" w:rsidRDefault="00D45E8B">
      <w:pPr>
        <w:ind w:left="114"/>
        <w:rPr>
          <w:rFonts w:ascii="Arial" w:eastAsia="Arial" w:hAnsi="Arial" w:cs="Arial"/>
          <w:b/>
          <w:sz w:val="36"/>
          <w:szCs w:val="36"/>
        </w:rPr>
      </w:pPr>
      <w:r w:rsidRPr="00DA6716">
        <w:rPr>
          <w:rFonts w:ascii="Arial" w:eastAsia="Arial" w:hAnsi="Arial" w:cs="Arial"/>
          <w:b/>
          <w:sz w:val="36"/>
          <w:szCs w:val="36"/>
        </w:rPr>
        <w:t xml:space="preserve">1. </w:t>
      </w:r>
      <w:r w:rsidRPr="00DA6716">
        <w:rPr>
          <w:rFonts w:ascii="Arial" w:eastAsia="Arial" w:hAnsi="Arial" w:cs="Arial"/>
          <w:b/>
          <w:spacing w:val="40"/>
          <w:sz w:val="36"/>
          <w:szCs w:val="36"/>
        </w:rPr>
        <w:t xml:space="preserve"> </w:t>
      </w:r>
      <w:r w:rsidRPr="00DA6716">
        <w:rPr>
          <w:rFonts w:ascii="Arial" w:eastAsia="Arial" w:hAnsi="Arial" w:cs="Arial"/>
          <w:b/>
          <w:spacing w:val="-6"/>
          <w:sz w:val="36"/>
          <w:szCs w:val="36"/>
        </w:rPr>
        <w:t>R</w:t>
      </w:r>
      <w:r w:rsidRPr="00DA6716">
        <w:rPr>
          <w:rFonts w:ascii="Arial" w:eastAsia="Arial" w:hAnsi="Arial" w:cs="Arial"/>
          <w:b/>
          <w:sz w:val="36"/>
          <w:szCs w:val="36"/>
        </w:rPr>
        <w:t>WD:</w:t>
      </w:r>
    </w:p>
    <w:p w:rsidR="00477E7C" w:rsidRPr="00DA6716" w:rsidRDefault="00477E7C">
      <w:pPr>
        <w:spacing w:before="6" w:line="280" w:lineRule="exact"/>
        <w:rPr>
          <w:rFonts w:ascii="Arial" w:hAnsi="Arial" w:cs="Arial"/>
          <w:b/>
          <w:sz w:val="28"/>
          <w:szCs w:val="28"/>
        </w:rPr>
      </w:pPr>
    </w:p>
    <w:p w:rsidR="00477E7C" w:rsidRPr="00DA6716" w:rsidRDefault="00D45E8B">
      <w:pPr>
        <w:spacing w:line="243" w:lineRule="auto"/>
        <w:ind w:left="114" w:right="335"/>
        <w:rPr>
          <w:rFonts w:ascii="Arial" w:eastAsia="Arial" w:hAnsi="Arial" w:cs="Arial"/>
          <w:b/>
          <w:sz w:val="24"/>
          <w:szCs w:val="24"/>
        </w:rPr>
      </w:pPr>
      <w:r w:rsidRPr="00DA6716">
        <w:rPr>
          <w:rFonts w:ascii="Arial" w:eastAsia="Arial" w:hAnsi="Arial" w:cs="Arial"/>
          <w:b/>
          <w:sz w:val="24"/>
          <w:szCs w:val="24"/>
        </w:rPr>
        <w:t>Responsive web design (</w:t>
      </w:r>
      <w:r w:rsidRPr="00DA6716">
        <w:rPr>
          <w:rFonts w:ascii="Arial" w:eastAsia="Arial" w:hAnsi="Arial" w:cs="Arial"/>
          <w:b/>
          <w:spacing w:val="-4"/>
          <w:sz w:val="24"/>
          <w:szCs w:val="24"/>
        </w:rPr>
        <w:t>R</w:t>
      </w:r>
      <w:r w:rsidRPr="00DA6716">
        <w:rPr>
          <w:rFonts w:ascii="Arial" w:eastAsia="Arial" w:hAnsi="Arial" w:cs="Arial"/>
          <w:b/>
          <w:sz w:val="24"/>
          <w:szCs w:val="24"/>
        </w:rPr>
        <w:t>WD) is one of the trendiest technology buzz words in web development.</w:t>
      </w:r>
      <w:r w:rsidRPr="00DA6716">
        <w:rPr>
          <w:rFonts w:ascii="Arial" w:eastAsia="Arial" w:hAnsi="Arial" w:cs="Arial"/>
          <w:b/>
          <w:spacing w:val="-4"/>
          <w:sz w:val="24"/>
          <w:szCs w:val="24"/>
        </w:rPr>
        <w:t xml:space="preserve"> </w:t>
      </w:r>
      <w:r w:rsidRPr="00DA6716">
        <w:rPr>
          <w:rFonts w:ascii="Arial" w:eastAsia="Arial" w:hAnsi="Arial" w:cs="Arial"/>
          <w:b/>
          <w:sz w:val="24"/>
          <w:szCs w:val="24"/>
        </w:rPr>
        <w:t>The terms was originally introduced in Ethan Marcotte</w:t>
      </w:r>
      <w:r w:rsidRPr="00DA6716">
        <w:rPr>
          <w:rFonts w:ascii="Arial" w:eastAsia="Arial" w:hAnsi="Arial" w:cs="Arial"/>
          <w:b/>
          <w:spacing w:val="-4"/>
          <w:sz w:val="24"/>
          <w:szCs w:val="24"/>
        </w:rPr>
        <w:t>’</w:t>
      </w:r>
      <w:r w:rsidRPr="00DA6716">
        <w:rPr>
          <w:rFonts w:ascii="Arial" w:eastAsia="Arial" w:hAnsi="Arial" w:cs="Arial"/>
          <w:b/>
          <w:sz w:val="24"/>
          <w:szCs w:val="24"/>
        </w:rPr>
        <w:t>s</w:t>
      </w:r>
      <w:r w:rsidRPr="00DA6716">
        <w:rPr>
          <w:rFonts w:ascii="Arial" w:eastAsia="Arial" w:hAnsi="Arial" w:cs="Arial"/>
          <w:b/>
          <w:spacing w:val="-13"/>
          <w:sz w:val="24"/>
          <w:szCs w:val="24"/>
        </w:rPr>
        <w:t xml:space="preserve"> </w:t>
      </w:r>
      <w:r w:rsidRPr="00DA6716">
        <w:rPr>
          <w:rFonts w:ascii="Arial" w:eastAsia="Arial" w:hAnsi="Arial" w:cs="Arial"/>
          <w:b/>
          <w:sz w:val="24"/>
          <w:szCs w:val="24"/>
        </w:rPr>
        <w:t>A</w:t>
      </w:r>
      <w:r w:rsidRPr="00DA6716">
        <w:rPr>
          <w:rFonts w:ascii="Arial" w:eastAsia="Arial" w:hAnsi="Arial" w:cs="Arial"/>
          <w:b/>
          <w:spacing w:val="-13"/>
          <w:sz w:val="24"/>
          <w:szCs w:val="24"/>
        </w:rPr>
        <w:t xml:space="preserve"> </w:t>
      </w:r>
      <w:r w:rsidRPr="00DA6716">
        <w:rPr>
          <w:rFonts w:ascii="Arial" w:eastAsia="Arial" w:hAnsi="Arial" w:cs="Arial"/>
          <w:b/>
          <w:sz w:val="24"/>
          <w:szCs w:val="24"/>
        </w:rPr>
        <w:t>List</w:t>
      </w:r>
      <w:r w:rsidRPr="00DA6716">
        <w:rPr>
          <w:rFonts w:ascii="Arial" w:eastAsia="Arial" w:hAnsi="Arial" w:cs="Arial"/>
          <w:b/>
          <w:spacing w:val="-13"/>
          <w:sz w:val="24"/>
          <w:szCs w:val="24"/>
        </w:rPr>
        <w:t xml:space="preserve"> </w:t>
      </w:r>
      <w:r w:rsidRPr="00DA6716">
        <w:rPr>
          <w:rFonts w:ascii="Arial" w:eastAsia="Arial" w:hAnsi="Arial" w:cs="Arial"/>
          <w:b/>
          <w:sz w:val="24"/>
          <w:szCs w:val="24"/>
        </w:rPr>
        <w:t xml:space="preserve">Apart article </w:t>
      </w:r>
      <w:hyperlink r:id="rId8">
        <w:r w:rsidRPr="00DA6716">
          <w:rPr>
            <w:rFonts w:ascii="Arial" w:eastAsia="Arial" w:hAnsi="Arial" w:cs="Arial"/>
            <w:b/>
            <w:sz w:val="24"/>
            <w:szCs w:val="24"/>
            <w:u w:val="single" w:color="000099"/>
          </w:rPr>
          <w:t>http://alistapart.com/article/responsive-web-design</w:t>
        </w:r>
      </w:hyperlink>
      <w:r w:rsidRPr="00DA6716">
        <w:rPr>
          <w:rFonts w:ascii="Arial" w:eastAsia="Arial" w:hAnsi="Arial" w:cs="Arial"/>
          <w:b/>
          <w:sz w:val="24"/>
          <w:szCs w:val="24"/>
        </w:rPr>
        <w:t xml:space="preserve"> .</w:t>
      </w:r>
    </w:p>
    <w:p w:rsidR="00477E7C" w:rsidRPr="00DA6716" w:rsidRDefault="00477E7C">
      <w:pPr>
        <w:spacing w:line="260" w:lineRule="exact"/>
        <w:rPr>
          <w:rFonts w:ascii="Arial" w:hAnsi="Arial" w:cs="Arial"/>
          <w:b/>
          <w:sz w:val="26"/>
          <w:szCs w:val="26"/>
        </w:rPr>
      </w:pPr>
    </w:p>
    <w:p w:rsidR="00477E7C" w:rsidRPr="00DA6716" w:rsidRDefault="00D45E8B">
      <w:pPr>
        <w:spacing w:before="19"/>
        <w:ind w:left="834"/>
        <w:rPr>
          <w:rFonts w:ascii="Arial" w:eastAsia="Arial" w:hAnsi="Arial" w:cs="Arial"/>
          <w:b/>
          <w:sz w:val="24"/>
          <w:szCs w:val="24"/>
        </w:rPr>
      </w:pPr>
      <w:r w:rsidRPr="00DA6716">
        <w:rPr>
          <w:rFonts w:ascii="Arial" w:eastAsia="Arial" w:hAnsi="Arial" w:cs="Arial"/>
          <w:b/>
          <w:sz w:val="24"/>
          <w:szCs w:val="24"/>
        </w:rPr>
        <w:t xml:space="preserve">1. </w:t>
      </w:r>
      <w:r w:rsidRPr="00DA6716">
        <w:rPr>
          <w:rFonts w:ascii="Arial" w:eastAsia="Arial" w:hAnsi="Arial" w:cs="Arial"/>
          <w:b/>
          <w:spacing w:val="27"/>
          <w:sz w:val="24"/>
          <w:szCs w:val="24"/>
        </w:rPr>
        <w:t xml:space="preserve"> </w:t>
      </w:r>
      <w:r w:rsidRPr="00DA6716">
        <w:rPr>
          <w:rFonts w:ascii="Arial" w:eastAsia="Arial" w:hAnsi="Arial" w:cs="Arial"/>
          <w:b/>
          <w:sz w:val="24"/>
          <w:szCs w:val="24"/>
        </w:rPr>
        <w:t>Read the article carefully</w:t>
      </w:r>
    </w:p>
    <w:p w:rsidR="00477E7C" w:rsidRPr="00DA6716" w:rsidRDefault="00D45E8B">
      <w:pPr>
        <w:spacing w:before="4" w:line="243" w:lineRule="auto"/>
        <w:ind w:left="1194" w:right="433" w:hanging="360"/>
        <w:rPr>
          <w:rFonts w:ascii="Arial" w:eastAsia="Arial" w:hAnsi="Arial" w:cs="Arial"/>
          <w:b/>
          <w:sz w:val="24"/>
          <w:szCs w:val="24"/>
        </w:rPr>
      </w:pPr>
      <w:r w:rsidRPr="00DA6716">
        <w:rPr>
          <w:rFonts w:ascii="Arial" w:eastAsia="Arial" w:hAnsi="Arial" w:cs="Arial"/>
          <w:b/>
          <w:sz w:val="24"/>
          <w:szCs w:val="24"/>
        </w:rPr>
        <w:t xml:space="preserve">2. </w:t>
      </w:r>
      <w:r w:rsidRPr="00DA6716">
        <w:rPr>
          <w:rFonts w:ascii="Arial" w:eastAsia="Arial" w:hAnsi="Arial" w:cs="Arial"/>
          <w:b/>
          <w:spacing w:val="27"/>
          <w:sz w:val="24"/>
          <w:szCs w:val="24"/>
        </w:rPr>
        <w:t xml:space="preserve"> </w:t>
      </w:r>
      <w:r w:rsidRPr="00DA6716">
        <w:rPr>
          <w:rFonts w:ascii="Arial" w:eastAsia="Arial" w:hAnsi="Arial" w:cs="Arial"/>
          <w:b/>
          <w:sz w:val="24"/>
          <w:szCs w:val="24"/>
        </w:rPr>
        <w:t>Review also all the examples in the article. Review the code and see how the responsiveness develops between di</w:t>
      </w:r>
      <w:r w:rsidRPr="00DA6716">
        <w:rPr>
          <w:rFonts w:ascii="Arial" w:eastAsia="Arial" w:hAnsi="Arial" w:cs="Arial"/>
          <w:b/>
          <w:spacing w:val="-4"/>
          <w:sz w:val="24"/>
          <w:szCs w:val="24"/>
        </w:rPr>
        <w:t>f</w:t>
      </w:r>
      <w:r w:rsidRPr="00DA6716">
        <w:rPr>
          <w:rFonts w:ascii="Arial" w:eastAsia="Arial" w:hAnsi="Arial" w:cs="Arial"/>
          <w:b/>
          <w:sz w:val="24"/>
          <w:szCs w:val="24"/>
        </w:rPr>
        <w:t>ferent versions.</w:t>
      </w:r>
    </w:p>
    <w:p w:rsidR="00477E7C" w:rsidRPr="00DA6716" w:rsidRDefault="00477E7C">
      <w:pPr>
        <w:spacing w:line="280" w:lineRule="exact"/>
        <w:rPr>
          <w:rFonts w:ascii="Arial" w:hAnsi="Arial" w:cs="Arial"/>
          <w:b/>
          <w:sz w:val="28"/>
          <w:szCs w:val="28"/>
        </w:rPr>
      </w:pPr>
    </w:p>
    <w:p w:rsidR="00477E7C" w:rsidRPr="00DA6716" w:rsidRDefault="00D45E8B">
      <w:pPr>
        <w:ind w:left="823"/>
        <w:rPr>
          <w:rFonts w:ascii="Arial" w:eastAsia="Arial" w:hAnsi="Arial" w:cs="Arial"/>
          <w:b/>
          <w:sz w:val="24"/>
          <w:szCs w:val="24"/>
        </w:rPr>
      </w:pPr>
      <w:r w:rsidRPr="00DA6716">
        <w:rPr>
          <w:rFonts w:ascii="Arial" w:eastAsia="Arial" w:hAnsi="Arial" w:cs="Arial"/>
          <w:b/>
          <w:sz w:val="24"/>
          <w:szCs w:val="24"/>
        </w:rPr>
        <w:t>Answer to following questions:</w:t>
      </w:r>
    </w:p>
    <w:p w:rsidR="00477E7C" w:rsidRDefault="00D45E8B">
      <w:pPr>
        <w:tabs>
          <w:tab w:val="left" w:pos="1900"/>
        </w:tabs>
        <w:spacing w:before="4" w:line="243" w:lineRule="auto"/>
        <w:ind w:left="1914" w:right="372" w:hanging="360"/>
        <w:rPr>
          <w:rFonts w:ascii="Arial" w:eastAsia="Arial" w:hAnsi="Arial" w:cs="Arial"/>
          <w:b/>
          <w:sz w:val="24"/>
          <w:szCs w:val="24"/>
        </w:rPr>
      </w:pPr>
      <w:r w:rsidRPr="00DA6716">
        <w:rPr>
          <w:rFonts w:ascii="Arial" w:eastAsia="Arial" w:hAnsi="Arial" w:cs="Arial"/>
          <w:b/>
          <w:sz w:val="24"/>
          <w:szCs w:val="24"/>
        </w:rPr>
        <w:t>•</w:t>
      </w:r>
      <w:r w:rsidRPr="00DA6716">
        <w:rPr>
          <w:rFonts w:ascii="Arial" w:eastAsia="Arial" w:hAnsi="Arial" w:cs="Arial"/>
          <w:b/>
          <w:sz w:val="24"/>
          <w:szCs w:val="24"/>
        </w:rPr>
        <w:tab/>
        <w:t xml:space="preserve">What is the purpose of the </w:t>
      </w:r>
      <w:r w:rsidRPr="00DA6716">
        <w:rPr>
          <w:rFonts w:ascii="Arial" w:eastAsia="Arial" w:hAnsi="Arial" w:cs="Arial"/>
          <w:b/>
          <w:spacing w:val="-4"/>
          <w:sz w:val="24"/>
          <w:szCs w:val="24"/>
        </w:rPr>
        <w:t>R</w:t>
      </w:r>
      <w:r w:rsidRPr="00DA6716">
        <w:rPr>
          <w:rFonts w:ascii="Arial" w:eastAsia="Arial" w:hAnsi="Arial" w:cs="Arial"/>
          <w:b/>
          <w:sz w:val="24"/>
          <w:szCs w:val="24"/>
        </w:rPr>
        <w:t xml:space="preserve">WD? Why it is used? How things are done before </w:t>
      </w:r>
      <w:r w:rsidRPr="00DA6716">
        <w:rPr>
          <w:rFonts w:ascii="Arial" w:eastAsia="Arial" w:hAnsi="Arial" w:cs="Arial"/>
          <w:b/>
          <w:spacing w:val="-4"/>
          <w:sz w:val="24"/>
          <w:szCs w:val="24"/>
        </w:rPr>
        <w:t>R</w:t>
      </w:r>
      <w:r w:rsidRPr="00DA6716">
        <w:rPr>
          <w:rFonts w:ascii="Arial" w:eastAsia="Arial" w:hAnsi="Arial" w:cs="Arial"/>
          <w:b/>
          <w:sz w:val="24"/>
          <w:szCs w:val="24"/>
        </w:rPr>
        <w:t>WD? What is the di</w:t>
      </w:r>
      <w:r w:rsidRPr="00DA6716">
        <w:rPr>
          <w:rFonts w:ascii="Arial" w:eastAsia="Arial" w:hAnsi="Arial" w:cs="Arial"/>
          <w:b/>
          <w:spacing w:val="-4"/>
          <w:sz w:val="24"/>
          <w:szCs w:val="24"/>
        </w:rPr>
        <w:t>f</w:t>
      </w:r>
      <w:r w:rsidRPr="00DA6716">
        <w:rPr>
          <w:rFonts w:ascii="Arial" w:eastAsia="Arial" w:hAnsi="Arial" w:cs="Arial"/>
          <w:b/>
          <w:sz w:val="24"/>
          <w:szCs w:val="24"/>
        </w:rPr>
        <w:t>ference?</w:t>
      </w:r>
    </w:p>
    <w:p w:rsidR="00DC11FF" w:rsidRDefault="00DC11FF" w:rsidP="00DC11FF">
      <w:pPr>
        <w:tabs>
          <w:tab w:val="left" w:pos="1900"/>
        </w:tabs>
        <w:spacing w:before="4" w:line="243" w:lineRule="auto"/>
        <w:ind w:left="1554" w:right="372"/>
        <w:rPr>
          <w:rFonts w:ascii="Arial" w:eastAsia="Arial" w:hAnsi="Arial" w:cs="Arial"/>
          <w:sz w:val="24"/>
          <w:szCs w:val="24"/>
        </w:rPr>
      </w:pPr>
      <w:r>
        <w:rPr>
          <w:rFonts w:ascii="Arial" w:eastAsia="Arial" w:hAnsi="Arial" w:cs="Arial"/>
          <w:b/>
          <w:sz w:val="24"/>
          <w:szCs w:val="24"/>
        </w:rPr>
        <w:tab/>
      </w:r>
      <w:r>
        <w:rPr>
          <w:rFonts w:ascii="Arial" w:eastAsia="Arial" w:hAnsi="Arial" w:cs="Arial"/>
          <w:sz w:val="24"/>
          <w:szCs w:val="24"/>
        </w:rPr>
        <w:t>Different devices are used to view the same websites, it is not    practicable to make different webpages for different devices. So, the purpose of RWD is to serve same HTML to all devices using CSS.</w:t>
      </w:r>
    </w:p>
    <w:p w:rsidR="00DC11FF" w:rsidRPr="00DC11FF" w:rsidRDefault="00DC11FF" w:rsidP="00DC11FF">
      <w:pPr>
        <w:tabs>
          <w:tab w:val="left" w:pos="1900"/>
        </w:tabs>
        <w:spacing w:before="4" w:line="243" w:lineRule="auto"/>
        <w:ind w:left="1554" w:right="372"/>
        <w:rPr>
          <w:rFonts w:ascii="Arial" w:eastAsia="Arial" w:hAnsi="Arial" w:cs="Arial"/>
          <w:sz w:val="24"/>
          <w:szCs w:val="24"/>
        </w:rPr>
      </w:pPr>
      <w:r>
        <w:rPr>
          <w:rFonts w:ascii="Arial" w:eastAsia="Arial" w:hAnsi="Arial" w:cs="Arial"/>
          <w:sz w:val="24"/>
          <w:szCs w:val="24"/>
        </w:rPr>
        <w:tab/>
        <w:t xml:space="preserve"> </w:t>
      </w:r>
    </w:p>
    <w:p w:rsidR="00477E7C" w:rsidRDefault="00D45E8B">
      <w:pPr>
        <w:ind w:left="1554"/>
        <w:rPr>
          <w:rFonts w:ascii="Arial" w:eastAsia="Arial" w:hAnsi="Arial" w:cs="Arial"/>
          <w:b/>
          <w:sz w:val="24"/>
          <w:szCs w:val="24"/>
        </w:rPr>
      </w:pPr>
      <w:r w:rsidRPr="00DA6716">
        <w:rPr>
          <w:rFonts w:ascii="Arial" w:eastAsia="Arial" w:hAnsi="Arial" w:cs="Arial"/>
          <w:b/>
          <w:sz w:val="24"/>
          <w:szCs w:val="24"/>
        </w:rPr>
        <w:t xml:space="preserve">•   </w:t>
      </w:r>
      <w:r w:rsidRPr="00DA6716">
        <w:rPr>
          <w:rFonts w:ascii="Arial" w:eastAsia="Arial" w:hAnsi="Arial" w:cs="Arial"/>
          <w:b/>
          <w:spacing w:val="10"/>
          <w:sz w:val="24"/>
          <w:szCs w:val="24"/>
        </w:rPr>
        <w:t xml:space="preserve"> </w:t>
      </w:r>
      <w:r w:rsidRPr="00DA6716">
        <w:rPr>
          <w:rFonts w:ascii="Arial" w:eastAsia="Arial" w:hAnsi="Arial" w:cs="Arial"/>
          <w:b/>
          <w:sz w:val="24"/>
          <w:szCs w:val="24"/>
        </w:rPr>
        <w:t xml:space="preserve">How </w:t>
      </w:r>
      <w:proofErr w:type="spellStart"/>
      <w:r w:rsidRPr="00DA6716">
        <w:rPr>
          <w:rFonts w:ascii="Arial" w:eastAsia="Arial" w:hAnsi="Arial" w:cs="Arial"/>
          <w:b/>
          <w:sz w:val="24"/>
          <w:szCs w:val="24"/>
        </w:rPr>
        <w:t>css</w:t>
      </w:r>
      <w:proofErr w:type="spellEnd"/>
      <w:r w:rsidRPr="00DA6716">
        <w:rPr>
          <w:rFonts w:ascii="Arial" w:eastAsia="Arial" w:hAnsi="Arial" w:cs="Arial"/>
          <w:b/>
          <w:sz w:val="24"/>
          <w:szCs w:val="24"/>
        </w:rPr>
        <w:t xml:space="preserve"> media queries can help you building responsive web sites?</w:t>
      </w:r>
    </w:p>
    <w:p w:rsidR="00C51F78" w:rsidRDefault="00AA1BDD" w:rsidP="00AA1BDD">
      <w:pPr>
        <w:ind w:left="1440" w:firstLine="114"/>
        <w:rPr>
          <w:rFonts w:ascii="Arial" w:eastAsia="Arial" w:hAnsi="Arial" w:cs="Arial"/>
          <w:sz w:val="24"/>
          <w:szCs w:val="24"/>
        </w:rPr>
      </w:pPr>
      <w:r>
        <w:rPr>
          <w:rFonts w:ascii="Arial" w:eastAsia="Arial" w:hAnsi="Arial" w:cs="Arial"/>
          <w:sz w:val="24"/>
          <w:szCs w:val="24"/>
        </w:rPr>
        <w:t xml:space="preserve">      We can </w:t>
      </w:r>
      <w:r w:rsidR="00C51F78">
        <w:rPr>
          <w:rFonts w:ascii="Arial" w:eastAsia="Arial" w:hAnsi="Arial" w:cs="Arial"/>
          <w:sz w:val="24"/>
          <w:szCs w:val="24"/>
        </w:rPr>
        <w:t xml:space="preserve">display the HTML pages according to the size of width of the web browser with the help of </w:t>
      </w:r>
      <w:proofErr w:type="spellStart"/>
      <w:r w:rsidR="00C51F78">
        <w:rPr>
          <w:rFonts w:ascii="Arial" w:eastAsia="Arial" w:hAnsi="Arial" w:cs="Arial"/>
          <w:sz w:val="24"/>
          <w:szCs w:val="24"/>
        </w:rPr>
        <w:t>css</w:t>
      </w:r>
      <w:proofErr w:type="spellEnd"/>
      <w:r w:rsidR="00C51F78">
        <w:rPr>
          <w:rFonts w:ascii="Arial" w:eastAsia="Arial" w:hAnsi="Arial" w:cs="Arial"/>
          <w:sz w:val="24"/>
          <w:szCs w:val="24"/>
        </w:rPr>
        <w:t xml:space="preserve"> media queries. This helps to build responsive web sites. </w:t>
      </w:r>
    </w:p>
    <w:p w:rsidR="00C51F78" w:rsidRDefault="00C51F78" w:rsidP="00C51F78">
      <w:pPr>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For example: if our website is need to be browsed from devices whose browser width is less that 620</w:t>
      </w:r>
      <w:r w:rsidR="00DC1FCD">
        <w:rPr>
          <w:rFonts w:ascii="Arial" w:eastAsia="Arial" w:hAnsi="Arial" w:cs="Arial"/>
          <w:sz w:val="24"/>
          <w:szCs w:val="24"/>
        </w:rPr>
        <w:t xml:space="preserve">px, </w:t>
      </w:r>
      <w:proofErr w:type="spellStart"/>
      <w:r w:rsidR="00DC1FCD">
        <w:rPr>
          <w:rFonts w:ascii="Arial" w:eastAsia="Arial" w:hAnsi="Arial" w:cs="Arial"/>
          <w:sz w:val="24"/>
          <w:szCs w:val="24"/>
        </w:rPr>
        <w:t>css</w:t>
      </w:r>
      <w:proofErr w:type="spellEnd"/>
      <w:r w:rsidR="00DC1FCD">
        <w:rPr>
          <w:rFonts w:ascii="Arial" w:eastAsia="Arial" w:hAnsi="Arial" w:cs="Arial"/>
          <w:sz w:val="24"/>
          <w:szCs w:val="24"/>
        </w:rPr>
        <w:t xml:space="preserve"> should contain following media queries: </w:t>
      </w:r>
    </w:p>
    <w:p w:rsidR="00DC1FCD" w:rsidRDefault="00DC1FCD" w:rsidP="00C51F78">
      <w:pPr>
        <w:rPr>
          <w:rFonts w:ascii="Arial" w:eastAsia="Arial" w:hAnsi="Arial" w:cs="Arial"/>
          <w:sz w:val="24"/>
          <w:szCs w:val="24"/>
        </w:rPr>
      </w:pPr>
    </w:p>
    <w:p w:rsidR="00C51F78" w:rsidRDefault="00C51F78" w:rsidP="00C51F78">
      <w:pPr>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sidRPr="00C51F78">
        <w:rPr>
          <w:rFonts w:ascii="Arial" w:eastAsia="Arial" w:hAnsi="Arial" w:cs="Arial"/>
          <w:sz w:val="24"/>
          <w:szCs w:val="24"/>
        </w:rPr>
        <w:t>@media screen and</w:t>
      </w:r>
      <w:r>
        <w:rPr>
          <w:rFonts w:ascii="Arial" w:eastAsia="Arial" w:hAnsi="Arial" w:cs="Arial"/>
          <w:sz w:val="24"/>
          <w:szCs w:val="24"/>
        </w:rPr>
        <w:t xml:space="preserve"> </w:t>
      </w:r>
      <w:r w:rsidR="00DC1FCD">
        <w:rPr>
          <w:rFonts w:ascii="Arial" w:eastAsia="Arial" w:hAnsi="Arial" w:cs="Arial"/>
          <w:sz w:val="24"/>
          <w:szCs w:val="24"/>
        </w:rPr>
        <w:t xml:space="preserve"> (max-device-width: 620</w:t>
      </w:r>
      <w:r w:rsidRPr="00C51F78">
        <w:rPr>
          <w:rFonts w:ascii="Arial" w:eastAsia="Arial" w:hAnsi="Arial" w:cs="Arial"/>
          <w:sz w:val="24"/>
          <w:szCs w:val="24"/>
        </w:rPr>
        <w:t>px)</w:t>
      </w:r>
    </w:p>
    <w:p w:rsidR="00C51F78" w:rsidRDefault="00C51F78" w:rsidP="00C51F78">
      <w:pPr>
        <w:ind w:left="834" w:firstLine="720"/>
        <w:rPr>
          <w:rFonts w:ascii="Arial" w:eastAsia="Arial" w:hAnsi="Arial" w:cs="Arial"/>
          <w:sz w:val="24"/>
          <w:szCs w:val="24"/>
        </w:rPr>
      </w:pPr>
      <w:r w:rsidRPr="00C51F78">
        <w:rPr>
          <w:rFonts w:ascii="Arial" w:eastAsia="Arial" w:hAnsi="Arial" w:cs="Arial"/>
          <w:sz w:val="24"/>
          <w:szCs w:val="24"/>
        </w:rPr>
        <w:t xml:space="preserve"> { </w:t>
      </w:r>
    </w:p>
    <w:p w:rsidR="00C51F78" w:rsidRDefault="00C51F78" w:rsidP="00C51F78">
      <w:pPr>
        <w:ind w:left="834" w:firstLine="720"/>
        <w:rPr>
          <w:rFonts w:ascii="Arial" w:eastAsia="Arial" w:hAnsi="Arial" w:cs="Arial"/>
          <w:sz w:val="24"/>
          <w:szCs w:val="24"/>
        </w:rPr>
      </w:pPr>
      <w:r>
        <w:rPr>
          <w:rFonts w:ascii="Arial" w:eastAsia="Arial" w:hAnsi="Arial" w:cs="Arial"/>
          <w:sz w:val="24"/>
          <w:szCs w:val="24"/>
        </w:rPr>
        <w:t>/* codes */</w:t>
      </w:r>
    </w:p>
    <w:p w:rsidR="0099057E" w:rsidRPr="00574D70" w:rsidRDefault="00C51F78" w:rsidP="00C51F78">
      <w:pPr>
        <w:ind w:left="834" w:firstLine="720"/>
        <w:rPr>
          <w:rFonts w:ascii="Arial" w:eastAsia="Arial" w:hAnsi="Arial" w:cs="Arial"/>
          <w:sz w:val="24"/>
          <w:szCs w:val="24"/>
        </w:rPr>
      </w:pPr>
      <w:r w:rsidRPr="00C51F78">
        <w:rPr>
          <w:rFonts w:ascii="Arial" w:eastAsia="Arial" w:hAnsi="Arial" w:cs="Arial"/>
          <w:sz w:val="24"/>
          <w:szCs w:val="24"/>
        </w:rPr>
        <w:t xml:space="preserve"> }</w:t>
      </w:r>
      <w:r w:rsidR="00AA1BDD">
        <w:rPr>
          <w:rFonts w:ascii="Arial" w:eastAsia="Arial" w:hAnsi="Arial" w:cs="Arial"/>
          <w:sz w:val="24"/>
          <w:szCs w:val="24"/>
        </w:rPr>
        <w:t xml:space="preserve">  </w:t>
      </w:r>
    </w:p>
    <w:p w:rsidR="00477E7C" w:rsidRDefault="00D45E8B" w:rsidP="00735826">
      <w:pPr>
        <w:spacing w:before="4"/>
        <w:ind w:left="1554"/>
        <w:rPr>
          <w:rFonts w:ascii="Arial" w:eastAsia="Arial" w:hAnsi="Arial" w:cs="Arial"/>
          <w:b/>
          <w:sz w:val="24"/>
          <w:szCs w:val="24"/>
        </w:rPr>
      </w:pPr>
      <w:r w:rsidRPr="00DA6716">
        <w:rPr>
          <w:rFonts w:ascii="Arial" w:eastAsia="Arial" w:hAnsi="Arial" w:cs="Arial"/>
          <w:b/>
          <w:sz w:val="24"/>
          <w:szCs w:val="24"/>
        </w:rPr>
        <w:t xml:space="preserve">•   </w:t>
      </w:r>
      <w:r w:rsidRPr="00DA6716">
        <w:rPr>
          <w:rFonts w:ascii="Arial" w:eastAsia="Arial" w:hAnsi="Arial" w:cs="Arial"/>
          <w:b/>
          <w:spacing w:val="10"/>
          <w:sz w:val="24"/>
          <w:szCs w:val="24"/>
        </w:rPr>
        <w:t xml:space="preserve"> </w:t>
      </w:r>
      <w:r w:rsidRPr="00DA6716">
        <w:rPr>
          <w:rFonts w:ascii="Arial" w:eastAsia="Arial" w:hAnsi="Arial" w:cs="Arial"/>
          <w:b/>
          <w:sz w:val="24"/>
          <w:szCs w:val="24"/>
        </w:rPr>
        <w:t xml:space="preserve">Why to use </w:t>
      </w:r>
      <w:proofErr w:type="spellStart"/>
      <w:r w:rsidRPr="00DA6716">
        <w:rPr>
          <w:rFonts w:ascii="Arial" w:eastAsia="Arial" w:hAnsi="Arial" w:cs="Arial"/>
          <w:b/>
          <w:sz w:val="24"/>
          <w:szCs w:val="24"/>
        </w:rPr>
        <w:t>em</w:t>
      </w:r>
      <w:proofErr w:type="spellEnd"/>
      <w:r w:rsidRPr="00DA6716">
        <w:rPr>
          <w:rFonts w:ascii="Arial" w:eastAsia="Arial" w:hAnsi="Arial" w:cs="Arial"/>
          <w:b/>
          <w:sz w:val="24"/>
          <w:szCs w:val="24"/>
        </w:rPr>
        <w:t xml:space="preserve"> (font) based sizing for example margins?</w:t>
      </w:r>
    </w:p>
    <w:p w:rsidR="00735826" w:rsidRPr="00735826" w:rsidRDefault="00735826" w:rsidP="00735826">
      <w:pPr>
        <w:spacing w:before="4"/>
        <w:ind w:left="1554"/>
        <w:rPr>
          <w:rFonts w:ascii="Arial" w:eastAsia="Arial" w:hAnsi="Arial" w:cs="Arial"/>
          <w:sz w:val="24"/>
          <w:szCs w:val="24"/>
        </w:rPr>
      </w:pPr>
      <w:r>
        <w:rPr>
          <w:rFonts w:ascii="Arial" w:eastAsia="Arial" w:hAnsi="Arial" w:cs="Arial"/>
          <w:sz w:val="24"/>
          <w:szCs w:val="24"/>
        </w:rPr>
        <w:t xml:space="preserve">It is because </w:t>
      </w:r>
      <w:r w:rsidR="002A05CE">
        <w:rPr>
          <w:rFonts w:ascii="Arial" w:eastAsia="Arial" w:hAnsi="Arial" w:cs="Arial"/>
          <w:sz w:val="24"/>
          <w:szCs w:val="24"/>
        </w:rPr>
        <w:t xml:space="preserve">using </w:t>
      </w:r>
      <w:proofErr w:type="spellStart"/>
      <w:r w:rsidR="002A05CE">
        <w:rPr>
          <w:rFonts w:ascii="Arial" w:eastAsia="Arial" w:hAnsi="Arial" w:cs="Arial"/>
          <w:sz w:val="24"/>
          <w:szCs w:val="24"/>
        </w:rPr>
        <w:t>em</w:t>
      </w:r>
      <w:proofErr w:type="spellEnd"/>
      <w:r w:rsidR="002A05CE">
        <w:rPr>
          <w:rFonts w:ascii="Arial" w:eastAsia="Arial" w:hAnsi="Arial" w:cs="Arial"/>
          <w:sz w:val="24"/>
          <w:szCs w:val="24"/>
        </w:rPr>
        <w:t xml:space="preserve"> makes everything proportional and user have better view from any width of browser which makes our HTML responsive.</w:t>
      </w:r>
    </w:p>
    <w:p w:rsidR="00477E7C" w:rsidRPr="00DA6716" w:rsidRDefault="00477E7C">
      <w:pPr>
        <w:spacing w:line="200" w:lineRule="exact"/>
        <w:rPr>
          <w:rFonts w:ascii="Arial" w:hAnsi="Arial" w:cs="Arial"/>
          <w:b/>
        </w:rPr>
      </w:pPr>
    </w:p>
    <w:p w:rsidR="00477E7C" w:rsidRPr="00DA6716" w:rsidRDefault="00477E7C">
      <w:pPr>
        <w:spacing w:before="4" w:line="260" w:lineRule="exact"/>
        <w:rPr>
          <w:rFonts w:ascii="Arial" w:hAnsi="Arial" w:cs="Arial"/>
          <w:b/>
          <w:sz w:val="26"/>
          <w:szCs w:val="26"/>
        </w:rPr>
      </w:pPr>
    </w:p>
    <w:p w:rsidR="00477E7C" w:rsidRPr="00DA6716" w:rsidRDefault="00D45E8B">
      <w:pPr>
        <w:ind w:left="114"/>
        <w:rPr>
          <w:rFonts w:ascii="Arial" w:eastAsia="Arial" w:hAnsi="Arial" w:cs="Arial"/>
          <w:b/>
          <w:sz w:val="36"/>
          <w:szCs w:val="36"/>
        </w:rPr>
      </w:pPr>
      <w:r w:rsidRPr="00DA6716">
        <w:rPr>
          <w:rFonts w:ascii="Arial" w:eastAsia="Arial" w:hAnsi="Arial" w:cs="Arial"/>
          <w:b/>
          <w:sz w:val="36"/>
          <w:szCs w:val="36"/>
        </w:rPr>
        <w:t xml:space="preserve">2. </w:t>
      </w:r>
      <w:r w:rsidRPr="00DA6716">
        <w:rPr>
          <w:rFonts w:ascii="Arial" w:eastAsia="Arial" w:hAnsi="Arial" w:cs="Arial"/>
          <w:b/>
          <w:spacing w:val="40"/>
          <w:sz w:val="36"/>
          <w:szCs w:val="36"/>
        </w:rPr>
        <w:t xml:space="preserve"> </w:t>
      </w:r>
      <w:r w:rsidRPr="00DA6716">
        <w:rPr>
          <w:rFonts w:ascii="Arial" w:eastAsia="Arial" w:hAnsi="Arial" w:cs="Arial"/>
          <w:b/>
          <w:spacing w:val="-6"/>
          <w:sz w:val="36"/>
          <w:szCs w:val="36"/>
        </w:rPr>
        <w:t>R</w:t>
      </w:r>
      <w:r w:rsidRPr="00DA6716">
        <w:rPr>
          <w:rFonts w:ascii="Arial" w:eastAsia="Arial" w:hAnsi="Arial" w:cs="Arial"/>
          <w:b/>
          <w:sz w:val="36"/>
          <w:szCs w:val="36"/>
        </w:rPr>
        <w:t>WD Examples:</w:t>
      </w:r>
    </w:p>
    <w:p w:rsidR="00477E7C" w:rsidRPr="00DA6716" w:rsidRDefault="00477E7C">
      <w:pPr>
        <w:spacing w:before="6" w:line="280" w:lineRule="exact"/>
        <w:rPr>
          <w:rFonts w:ascii="Arial" w:hAnsi="Arial" w:cs="Arial"/>
          <w:b/>
          <w:sz w:val="28"/>
          <w:szCs w:val="28"/>
        </w:rPr>
      </w:pPr>
    </w:p>
    <w:p w:rsidR="00477E7C" w:rsidRPr="00DA6716" w:rsidRDefault="00D45E8B">
      <w:pPr>
        <w:spacing w:line="243" w:lineRule="auto"/>
        <w:ind w:left="114" w:right="371"/>
        <w:rPr>
          <w:rFonts w:ascii="Arial" w:eastAsia="Arial" w:hAnsi="Arial" w:cs="Arial"/>
          <w:b/>
          <w:sz w:val="24"/>
          <w:szCs w:val="24"/>
        </w:rPr>
      </w:pPr>
      <w:r w:rsidRPr="00DA6716">
        <w:rPr>
          <w:rFonts w:ascii="Arial" w:eastAsia="Arial" w:hAnsi="Arial" w:cs="Arial"/>
          <w:b/>
          <w:sz w:val="24"/>
          <w:szCs w:val="24"/>
        </w:rPr>
        <w:t xml:space="preserve">See few </w:t>
      </w:r>
      <w:r w:rsidRPr="00DA6716">
        <w:rPr>
          <w:rFonts w:ascii="Arial" w:eastAsia="Arial" w:hAnsi="Arial" w:cs="Arial"/>
          <w:b/>
          <w:spacing w:val="-4"/>
          <w:sz w:val="24"/>
          <w:szCs w:val="24"/>
        </w:rPr>
        <w:t>R</w:t>
      </w:r>
      <w:r w:rsidRPr="00DA6716">
        <w:rPr>
          <w:rFonts w:ascii="Arial" w:eastAsia="Arial" w:hAnsi="Arial" w:cs="Arial"/>
          <w:b/>
          <w:sz w:val="24"/>
          <w:szCs w:val="24"/>
        </w:rPr>
        <w:t>WD examples.</w:t>
      </w:r>
      <w:r w:rsidRPr="00DA6716">
        <w:rPr>
          <w:rFonts w:ascii="Arial" w:eastAsia="Arial" w:hAnsi="Arial" w:cs="Arial"/>
          <w:b/>
          <w:spacing w:val="-4"/>
          <w:sz w:val="24"/>
          <w:szCs w:val="24"/>
        </w:rPr>
        <w:t xml:space="preserve"> </w:t>
      </w:r>
      <w:r w:rsidRPr="00DA6716">
        <w:rPr>
          <w:rFonts w:ascii="Arial" w:eastAsia="Arial" w:hAnsi="Arial" w:cs="Arial"/>
          <w:b/>
          <w:spacing w:val="-27"/>
          <w:sz w:val="24"/>
          <w:szCs w:val="24"/>
        </w:rPr>
        <w:t>T</w:t>
      </w:r>
      <w:r w:rsidRPr="00DA6716">
        <w:rPr>
          <w:rFonts w:ascii="Arial" w:eastAsia="Arial" w:hAnsi="Arial" w:cs="Arial"/>
          <w:b/>
          <w:sz w:val="24"/>
          <w:szCs w:val="24"/>
        </w:rPr>
        <w:t>est how di</w:t>
      </w:r>
      <w:r w:rsidRPr="00DA6716">
        <w:rPr>
          <w:rFonts w:ascii="Arial" w:eastAsia="Arial" w:hAnsi="Arial" w:cs="Arial"/>
          <w:b/>
          <w:spacing w:val="-4"/>
          <w:sz w:val="24"/>
          <w:szCs w:val="24"/>
        </w:rPr>
        <w:t>f</w:t>
      </w:r>
      <w:r w:rsidRPr="00DA6716">
        <w:rPr>
          <w:rFonts w:ascii="Arial" w:eastAsia="Arial" w:hAnsi="Arial" w:cs="Arial"/>
          <w:b/>
          <w:sz w:val="24"/>
          <w:szCs w:val="24"/>
        </w:rPr>
        <w:t>ferent screen sizes works in desktop browse</w:t>
      </w:r>
      <w:r w:rsidRPr="00DA6716">
        <w:rPr>
          <w:rFonts w:ascii="Arial" w:eastAsia="Arial" w:hAnsi="Arial" w:cs="Arial"/>
          <w:b/>
          <w:spacing w:val="-13"/>
          <w:sz w:val="24"/>
          <w:szCs w:val="24"/>
        </w:rPr>
        <w:t>r</w:t>
      </w:r>
      <w:r w:rsidRPr="00DA6716">
        <w:rPr>
          <w:rFonts w:ascii="Arial" w:eastAsia="Arial" w:hAnsi="Arial" w:cs="Arial"/>
          <w:b/>
          <w:sz w:val="24"/>
          <w:szCs w:val="24"/>
        </w:rPr>
        <w:t>.</w:t>
      </w:r>
      <w:r w:rsidRPr="00DA6716">
        <w:rPr>
          <w:rFonts w:ascii="Arial" w:eastAsia="Arial" w:hAnsi="Arial" w:cs="Arial"/>
          <w:b/>
          <w:spacing w:val="-4"/>
          <w:sz w:val="24"/>
          <w:szCs w:val="24"/>
        </w:rPr>
        <w:t xml:space="preserve"> </w:t>
      </w:r>
      <w:r w:rsidRPr="00DA6716">
        <w:rPr>
          <w:rFonts w:ascii="Arial" w:eastAsia="Arial" w:hAnsi="Arial" w:cs="Arial"/>
          <w:b/>
          <w:spacing w:val="-27"/>
          <w:sz w:val="24"/>
          <w:szCs w:val="24"/>
        </w:rPr>
        <w:t>T</w:t>
      </w:r>
      <w:r w:rsidRPr="00DA6716">
        <w:rPr>
          <w:rFonts w:ascii="Arial" w:eastAsia="Arial" w:hAnsi="Arial" w:cs="Arial"/>
          <w:b/>
          <w:sz w:val="24"/>
          <w:szCs w:val="24"/>
        </w:rPr>
        <w:t>est also sites on mobiles.</w:t>
      </w:r>
    </w:p>
    <w:p w:rsidR="00477E7C" w:rsidRPr="00DA6716" w:rsidRDefault="00D45E8B">
      <w:pPr>
        <w:ind w:left="834"/>
        <w:rPr>
          <w:rFonts w:ascii="Arial" w:eastAsia="Arial" w:hAnsi="Arial" w:cs="Arial"/>
          <w:b/>
          <w:sz w:val="24"/>
          <w:szCs w:val="24"/>
        </w:rPr>
      </w:pPr>
      <w:r w:rsidRPr="00DA6716">
        <w:rPr>
          <w:rFonts w:ascii="Arial" w:eastAsia="Arial" w:hAnsi="Arial" w:cs="Arial"/>
          <w:b/>
          <w:sz w:val="24"/>
          <w:szCs w:val="24"/>
        </w:rPr>
        <w:t xml:space="preserve">•  </w:t>
      </w:r>
      <w:r w:rsidRPr="00DA6716">
        <w:rPr>
          <w:rFonts w:ascii="Arial" w:eastAsia="Arial" w:hAnsi="Arial" w:cs="Arial"/>
          <w:b/>
          <w:spacing w:val="66"/>
          <w:sz w:val="24"/>
          <w:szCs w:val="24"/>
        </w:rPr>
        <w:t xml:space="preserve"> </w:t>
      </w:r>
      <w:r w:rsidRPr="00DA6716">
        <w:rPr>
          <w:rFonts w:ascii="Arial" w:eastAsia="Arial" w:hAnsi="Arial" w:cs="Arial"/>
          <w:b/>
          <w:spacing w:val="-56"/>
          <w:sz w:val="24"/>
          <w:szCs w:val="24"/>
        </w:rPr>
        <w:t xml:space="preserve"> </w:t>
      </w:r>
      <w:r w:rsidRPr="00DA6716">
        <w:rPr>
          <w:rFonts w:ascii="Arial" w:eastAsia="Arial" w:hAnsi="Arial" w:cs="Arial"/>
          <w:b/>
          <w:sz w:val="24"/>
          <w:szCs w:val="24"/>
          <w:u w:val="single" w:color="000099"/>
        </w:rPr>
        <w:t>https:/</w:t>
      </w:r>
      <w:hyperlink r:id="rId9">
        <w:r w:rsidRPr="00DA6716">
          <w:rPr>
            <w:rFonts w:ascii="Arial" w:eastAsia="Arial" w:hAnsi="Arial" w:cs="Arial"/>
            <w:b/>
            <w:sz w:val="24"/>
            <w:szCs w:val="24"/>
            <w:u w:val="single" w:color="000099"/>
          </w:rPr>
          <w:t>/ww</w:t>
        </w:r>
        <w:r w:rsidRPr="00DA6716">
          <w:rPr>
            <w:rFonts w:ascii="Arial" w:eastAsia="Arial" w:hAnsi="Arial" w:cs="Arial"/>
            <w:b/>
            <w:spacing w:val="-13"/>
            <w:sz w:val="24"/>
            <w:szCs w:val="24"/>
            <w:u w:val="single" w:color="000099"/>
          </w:rPr>
          <w:t>w</w:t>
        </w:r>
        <w:r w:rsidRPr="00DA6716">
          <w:rPr>
            <w:rFonts w:ascii="Arial" w:eastAsia="Arial" w:hAnsi="Arial" w:cs="Arial"/>
            <w:b/>
            <w:sz w:val="24"/>
            <w:szCs w:val="24"/>
            <w:u w:val="single" w:color="000099"/>
          </w:rPr>
          <w:t>.bostonglobe.com/</w:t>
        </w:r>
      </w:hyperlink>
      <w:r w:rsidRPr="00DA6716">
        <w:rPr>
          <w:rFonts w:ascii="Arial" w:eastAsia="Arial" w:hAnsi="Arial" w:cs="Arial"/>
          <w:b/>
          <w:sz w:val="24"/>
          <w:szCs w:val="24"/>
        </w:rPr>
        <w:t xml:space="preserve"> (Ethan Marcotte works here)</w:t>
      </w:r>
    </w:p>
    <w:p w:rsidR="00477E7C" w:rsidRPr="00DA6716" w:rsidRDefault="00D45E8B">
      <w:pPr>
        <w:tabs>
          <w:tab w:val="left" w:pos="1180"/>
        </w:tabs>
        <w:spacing w:before="4" w:line="243" w:lineRule="auto"/>
        <w:ind w:left="1194" w:right="394" w:hanging="360"/>
        <w:rPr>
          <w:rFonts w:ascii="Arial" w:eastAsia="Arial" w:hAnsi="Arial" w:cs="Arial"/>
          <w:b/>
          <w:sz w:val="24"/>
          <w:szCs w:val="24"/>
        </w:rPr>
      </w:pPr>
      <w:r w:rsidRPr="00DA6716">
        <w:rPr>
          <w:rFonts w:ascii="Arial" w:eastAsia="Arial" w:hAnsi="Arial" w:cs="Arial"/>
          <w:b/>
          <w:sz w:val="24"/>
          <w:szCs w:val="24"/>
        </w:rPr>
        <w:t>•</w:t>
      </w:r>
      <w:r w:rsidRPr="00DA6716">
        <w:rPr>
          <w:rFonts w:ascii="Arial" w:eastAsia="Arial" w:hAnsi="Arial" w:cs="Arial"/>
          <w:b/>
          <w:sz w:val="24"/>
          <w:szCs w:val="24"/>
        </w:rPr>
        <w:tab/>
        <w:t xml:space="preserve">This site lists good examples of sites which uses media queries, test few from here: </w:t>
      </w:r>
      <w:hyperlink r:id="rId10">
        <w:r w:rsidRPr="00DA6716">
          <w:rPr>
            <w:rFonts w:ascii="Arial" w:eastAsia="Arial" w:hAnsi="Arial" w:cs="Arial"/>
            <w:b/>
            <w:sz w:val="24"/>
            <w:szCs w:val="24"/>
            <w:u w:val="single" w:color="000099"/>
          </w:rPr>
          <w:t>http://mediaqueri.es/</w:t>
        </w:r>
      </w:hyperlink>
    </w:p>
    <w:p w:rsidR="00477E7C" w:rsidRPr="00DA6716" w:rsidRDefault="00477E7C">
      <w:pPr>
        <w:spacing w:line="260" w:lineRule="exact"/>
        <w:rPr>
          <w:rFonts w:ascii="Arial" w:hAnsi="Arial" w:cs="Arial"/>
          <w:b/>
          <w:sz w:val="26"/>
          <w:szCs w:val="26"/>
        </w:rPr>
      </w:pPr>
    </w:p>
    <w:p w:rsidR="00477E7C" w:rsidRDefault="00D45E8B">
      <w:pPr>
        <w:spacing w:before="19"/>
        <w:ind w:left="823"/>
        <w:rPr>
          <w:rFonts w:ascii="Arial" w:eastAsia="Arial" w:hAnsi="Arial" w:cs="Arial"/>
          <w:b/>
          <w:sz w:val="24"/>
          <w:szCs w:val="24"/>
        </w:rPr>
      </w:pPr>
      <w:r w:rsidRPr="00DA6716">
        <w:rPr>
          <w:rFonts w:ascii="Arial" w:eastAsia="Arial" w:hAnsi="Arial" w:cs="Arial"/>
          <w:b/>
          <w:spacing w:val="-27"/>
          <w:sz w:val="24"/>
          <w:szCs w:val="24"/>
        </w:rPr>
        <w:t>T</w:t>
      </w:r>
      <w:r w:rsidRPr="00DA6716">
        <w:rPr>
          <w:rFonts w:ascii="Arial" w:eastAsia="Arial" w:hAnsi="Arial" w:cs="Arial"/>
          <w:b/>
          <w:sz w:val="24"/>
          <w:szCs w:val="24"/>
        </w:rPr>
        <w:t>ake screenshots of the sites on di</w:t>
      </w:r>
      <w:r w:rsidRPr="00DA6716">
        <w:rPr>
          <w:rFonts w:ascii="Arial" w:eastAsia="Arial" w:hAnsi="Arial" w:cs="Arial"/>
          <w:b/>
          <w:spacing w:val="-4"/>
          <w:sz w:val="24"/>
          <w:szCs w:val="24"/>
        </w:rPr>
        <w:t>f</w:t>
      </w:r>
      <w:r w:rsidRPr="00DA6716">
        <w:rPr>
          <w:rFonts w:ascii="Arial" w:eastAsia="Arial" w:hAnsi="Arial" w:cs="Arial"/>
          <w:b/>
          <w:sz w:val="24"/>
          <w:szCs w:val="24"/>
        </w:rPr>
        <w:t>ferent devices and screen sizes.</w:t>
      </w:r>
    </w:p>
    <w:p w:rsidR="004C323D" w:rsidRDefault="004C323D">
      <w:pPr>
        <w:spacing w:before="19"/>
        <w:ind w:left="823"/>
        <w:rPr>
          <w:rFonts w:ascii="Arial" w:eastAsia="Arial" w:hAnsi="Arial" w:cs="Arial"/>
          <w:b/>
          <w:sz w:val="24"/>
          <w:szCs w:val="24"/>
        </w:rPr>
      </w:pPr>
    </w:p>
    <w:p w:rsidR="004C323D" w:rsidRDefault="004C2B6D">
      <w:pPr>
        <w:spacing w:before="19"/>
        <w:ind w:left="823"/>
        <w:rPr>
          <w:rFonts w:ascii="Arial" w:eastAsia="Arial" w:hAnsi="Arial" w:cs="Arial"/>
          <w:b/>
          <w:sz w:val="24"/>
          <w:szCs w:val="24"/>
        </w:rPr>
      </w:pPr>
      <w:r>
        <w:rPr>
          <w:rFonts w:ascii="Arial" w:eastAsia="Arial" w:hAnsi="Arial" w:cs="Arial"/>
          <w:b/>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7.5pt;height:281pt">
            <v:imagedata r:id="rId11" o:title="iphone 6 plus"/>
          </v:shape>
        </w:pict>
      </w:r>
    </w:p>
    <w:p w:rsidR="004C323D" w:rsidRDefault="004C323D" w:rsidP="004C323D">
      <w:pPr>
        <w:spacing w:before="19"/>
        <w:rPr>
          <w:rFonts w:ascii="Arial" w:eastAsia="Arial" w:hAnsi="Arial" w:cs="Arial"/>
          <w:b/>
          <w:sz w:val="24"/>
          <w:szCs w:val="24"/>
        </w:rPr>
      </w:pPr>
      <w:r>
        <w:rPr>
          <w:rFonts w:ascii="Arial" w:eastAsia="Arial" w:hAnsi="Arial" w:cs="Arial"/>
          <w:b/>
          <w:sz w:val="24"/>
          <w:szCs w:val="24"/>
        </w:rPr>
        <w:tab/>
        <w:t>(</w:t>
      </w:r>
      <w:proofErr w:type="spellStart"/>
      <w:r>
        <w:rPr>
          <w:rFonts w:ascii="Arial" w:eastAsia="Arial" w:hAnsi="Arial" w:cs="Arial"/>
          <w:b/>
          <w:sz w:val="24"/>
          <w:szCs w:val="24"/>
        </w:rPr>
        <w:t>Img</w:t>
      </w:r>
      <w:proofErr w:type="spellEnd"/>
      <w:r>
        <w:rPr>
          <w:rFonts w:ascii="Arial" w:eastAsia="Arial" w:hAnsi="Arial" w:cs="Arial"/>
          <w:b/>
          <w:sz w:val="24"/>
          <w:szCs w:val="24"/>
        </w:rPr>
        <w:t xml:space="preserve">: </w:t>
      </w:r>
      <w:proofErr w:type="spellStart"/>
      <w:r>
        <w:rPr>
          <w:rFonts w:ascii="Arial" w:eastAsia="Arial" w:hAnsi="Arial" w:cs="Arial"/>
          <w:b/>
          <w:sz w:val="24"/>
          <w:szCs w:val="24"/>
        </w:rPr>
        <w:t>Iphone</w:t>
      </w:r>
      <w:proofErr w:type="spellEnd"/>
      <w:r>
        <w:rPr>
          <w:rFonts w:ascii="Arial" w:eastAsia="Arial" w:hAnsi="Arial" w:cs="Arial"/>
          <w:b/>
          <w:sz w:val="24"/>
          <w:szCs w:val="24"/>
        </w:rPr>
        <w:t xml:space="preserve"> 6 plus browser) </w:t>
      </w:r>
    </w:p>
    <w:p w:rsidR="004C323D" w:rsidRDefault="004C323D">
      <w:pPr>
        <w:spacing w:before="19"/>
        <w:ind w:left="823"/>
        <w:rPr>
          <w:rFonts w:ascii="Arial" w:eastAsia="Arial" w:hAnsi="Arial" w:cs="Arial"/>
          <w:b/>
          <w:sz w:val="24"/>
          <w:szCs w:val="24"/>
        </w:rPr>
      </w:pPr>
    </w:p>
    <w:p w:rsidR="004C323D" w:rsidRDefault="004C323D">
      <w:pPr>
        <w:spacing w:before="19"/>
        <w:ind w:left="823"/>
        <w:rPr>
          <w:rFonts w:ascii="Arial" w:eastAsia="Arial" w:hAnsi="Arial" w:cs="Arial"/>
          <w:b/>
          <w:sz w:val="24"/>
          <w:szCs w:val="24"/>
        </w:rPr>
      </w:pPr>
    </w:p>
    <w:p w:rsidR="004C323D" w:rsidRDefault="004C323D">
      <w:pPr>
        <w:spacing w:before="19"/>
        <w:ind w:left="823"/>
        <w:rPr>
          <w:rFonts w:ascii="Arial" w:eastAsia="Arial" w:hAnsi="Arial" w:cs="Arial"/>
          <w:b/>
          <w:sz w:val="24"/>
          <w:szCs w:val="24"/>
        </w:rPr>
      </w:pPr>
    </w:p>
    <w:p w:rsidR="00CF3D24" w:rsidRPr="00DA6716" w:rsidRDefault="00CF3D24">
      <w:pPr>
        <w:spacing w:before="19"/>
        <w:ind w:left="823"/>
        <w:rPr>
          <w:rFonts w:ascii="Arial" w:eastAsia="Arial" w:hAnsi="Arial" w:cs="Arial"/>
          <w:b/>
          <w:sz w:val="24"/>
          <w:szCs w:val="24"/>
        </w:rPr>
      </w:pPr>
      <w:r>
        <w:rPr>
          <w:rFonts w:ascii="Arial" w:eastAsia="Arial" w:hAnsi="Arial" w:cs="Arial"/>
          <w:b/>
          <w:noProof/>
          <w:sz w:val="24"/>
          <w:szCs w:val="24"/>
        </w:rPr>
        <w:drawing>
          <wp:inline distT="0" distB="0" distL="0" distR="0">
            <wp:extent cx="5598380" cy="26606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c_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084" cy="2667163"/>
                    </a:xfrm>
                    <a:prstGeom prst="rect">
                      <a:avLst/>
                    </a:prstGeom>
                  </pic:spPr>
                </pic:pic>
              </a:graphicData>
            </a:graphic>
          </wp:inline>
        </w:drawing>
      </w:r>
    </w:p>
    <w:p w:rsidR="00477E7C" w:rsidRPr="00DA6716" w:rsidRDefault="00477E7C">
      <w:pPr>
        <w:spacing w:before="4" w:line="180" w:lineRule="exact"/>
        <w:rPr>
          <w:rFonts w:ascii="Arial" w:hAnsi="Arial" w:cs="Arial"/>
          <w:b/>
          <w:sz w:val="18"/>
          <w:szCs w:val="18"/>
        </w:rPr>
      </w:pPr>
    </w:p>
    <w:p w:rsidR="00477E7C" w:rsidRPr="00DA6716" w:rsidRDefault="00477E7C">
      <w:pPr>
        <w:spacing w:line="200" w:lineRule="exact"/>
        <w:rPr>
          <w:rFonts w:ascii="Arial" w:hAnsi="Arial" w:cs="Arial"/>
          <w:b/>
        </w:rPr>
      </w:pPr>
    </w:p>
    <w:p w:rsidR="004C323D" w:rsidRDefault="004C323D">
      <w:pPr>
        <w:spacing w:line="200" w:lineRule="exact"/>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p>
    <w:p w:rsidR="004C323D" w:rsidRDefault="004C323D">
      <w:pPr>
        <w:spacing w:line="200" w:lineRule="exact"/>
        <w:rPr>
          <w:rFonts w:ascii="Arial" w:hAnsi="Arial" w:cs="Arial"/>
          <w:b/>
        </w:rPr>
      </w:pPr>
    </w:p>
    <w:p w:rsidR="00477E7C" w:rsidRDefault="004C323D" w:rsidP="004C323D">
      <w:pPr>
        <w:spacing w:line="200" w:lineRule="exact"/>
        <w:ind w:left="2880" w:firstLine="720"/>
        <w:rPr>
          <w:rFonts w:ascii="Arial" w:hAnsi="Arial" w:cs="Arial"/>
          <w:b/>
          <w:sz w:val="24"/>
          <w:szCs w:val="24"/>
        </w:rPr>
      </w:pPr>
      <w:r w:rsidRPr="004C323D">
        <w:rPr>
          <w:rFonts w:ascii="Arial" w:hAnsi="Arial" w:cs="Arial"/>
          <w:b/>
          <w:sz w:val="24"/>
          <w:szCs w:val="24"/>
        </w:rPr>
        <w:t>(</w:t>
      </w:r>
      <w:proofErr w:type="spellStart"/>
      <w:r w:rsidRPr="004C323D">
        <w:rPr>
          <w:rFonts w:ascii="Arial" w:hAnsi="Arial" w:cs="Arial"/>
          <w:b/>
          <w:sz w:val="24"/>
          <w:szCs w:val="24"/>
        </w:rPr>
        <w:t>Img</w:t>
      </w:r>
      <w:proofErr w:type="spellEnd"/>
      <w:r w:rsidRPr="004C323D">
        <w:rPr>
          <w:rFonts w:ascii="Arial" w:hAnsi="Arial" w:cs="Arial"/>
          <w:b/>
          <w:sz w:val="24"/>
          <w:szCs w:val="24"/>
        </w:rPr>
        <w:t>: PC browser)</w:t>
      </w:r>
    </w:p>
    <w:p w:rsidR="004C323D" w:rsidRDefault="004C323D" w:rsidP="004C323D">
      <w:pPr>
        <w:spacing w:line="200" w:lineRule="exact"/>
        <w:ind w:left="2880" w:firstLine="720"/>
        <w:rPr>
          <w:rFonts w:ascii="Arial" w:hAnsi="Arial" w:cs="Arial"/>
          <w:b/>
          <w:sz w:val="24"/>
          <w:szCs w:val="24"/>
        </w:rPr>
      </w:pPr>
    </w:p>
    <w:p w:rsidR="004C323D" w:rsidRDefault="004C323D" w:rsidP="004C323D">
      <w:pPr>
        <w:spacing w:line="200" w:lineRule="exact"/>
        <w:ind w:left="2880" w:firstLine="720"/>
        <w:rPr>
          <w:rFonts w:ascii="Arial" w:hAnsi="Arial" w:cs="Arial"/>
          <w:b/>
          <w:sz w:val="24"/>
          <w:szCs w:val="24"/>
        </w:rPr>
      </w:pPr>
    </w:p>
    <w:p w:rsidR="004C323D" w:rsidRDefault="004C323D" w:rsidP="004C323D">
      <w:pPr>
        <w:spacing w:line="200" w:lineRule="exact"/>
        <w:ind w:left="2880" w:firstLine="720"/>
        <w:rPr>
          <w:rFonts w:ascii="Arial" w:hAnsi="Arial" w:cs="Arial"/>
          <w:b/>
          <w:sz w:val="24"/>
          <w:szCs w:val="24"/>
        </w:rPr>
      </w:pPr>
    </w:p>
    <w:p w:rsidR="004C323D" w:rsidRPr="004C323D" w:rsidRDefault="004C323D" w:rsidP="004C323D">
      <w:pPr>
        <w:spacing w:line="200" w:lineRule="exact"/>
        <w:ind w:left="2880" w:firstLine="720"/>
        <w:rPr>
          <w:rFonts w:ascii="Arial" w:hAnsi="Arial" w:cs="Arial"/>
          <w:b/>
          <w:sz w:val="24"/>
          <w:szCs w:val="24"/>
        </w:rPr>
      </w:pPr>
    </w:p>
    <w:p w:rsidR="004C323D" w:rsidRDefault="004C323D">
      <w:pPr>
        <w:spacing w:line="200" w:lineRule="exact"/>
        <w:rPr>
          <w:rFonts w:ascii="Arial" w:hAnsi="Arial" w:cs="Arial"/>
          <w:b/>
        </w:rPr>
      </w:pPr>
    </w:p>
    <w:p w:rsidR="004C323D" w:rsidRDefault="004C323D">
      <w:pPr>
        <w:spacing w:line="200" w:lineRule="exact"/>
        <w:rPr>
          <w:rFonts w:ascii="Arial" w:hAnsi="Arial" w:cs="Arial"/>
          <w:b/>
        </w:rPr>
      </w:pPr>
    </w:p>
    <w:p w:rsidR="004C323D" w:rsidRDefault="004C323D">
      <w:pPr>
        <w:spacing w:line="200" w:lineRule="exact"/>
        <w:rPr>
          <w:rFonts w:ascii="Arial" w:hAnsi="Arial" w:cs="Arial"/>
          <w:b/>
        </w:rPr>
      </w:pPr>
    </w:p>
    <w:p w:rsidR="004C323D" w:rsidRDefault="004C323D">
      <w:pPr>
        <w:spacing w:line="200" w:lineRule="exact"/>
        <w:rPr>
          <w:rFonts w:ascii="Arial" w:hAnsi="Arial" w:cs="Arial"/>
          <w:b/>
        </w:rPr>
      </w:pPr>
    </w:p>
    <w:p w:rsidR="004C323D" w:rsidRDefault="004C323D">
      <w:pPr>
        <w:spacing w:line="200" w:lineRule="exact"/>
        <w:rPr>
          <w:rFonts w:ascii="Arial" w:hAnsi="Arial" w:cs="Arial"/>
          <w:b/>
        </w:rPr>
      </w:pPr>
    </w:p>
    <w:p w:rsidR="004C323D" w:rsidRPr="00DA6716" w:rsidRDefault="004C323D">
      <w:pPr>
        <w:spacing w:line="200" w:lineRule="exact"/>
        <w:rPr>
          <w:rFonts w:ascii="Arial" w:hAnsi="Arial" w:cs="Arial"/>
          <w:b/>
        </w:rPr>
      </w:pPr>
    </w:p>
    <w:p w:rsidR="00477E7C" w:rsidRPr="00DA6716" w:rsidRDefault="00D45E8B">
      <w:pPr>
        <w:ind w:left="114"/>
        <w:rPr>
          <w:rFonts w:ascii="Arial" w:eastAsia="Arial" w:hAnsi="Arial" w:cs="Arial"/>
          <w:b/>
          <w:sz w:val="36"/>
          <w:szCs w:val="36"/>
        </w:rPr>
      </w:pPr>
      <w:r w:rsidRPr="00DA6716">
        <w:rPr>
          <w:rFonts w:ascii="Arial" w:eastAsia="Arial" w:hAnsi="Arial" w:cs="Arial"/>
          <w:b/>
          <w:sz w:val="36"/>
          <w:szCs w:val="36"/>
        </w:rPr>
        <w:t xml:space="preserve">3. </w:t>
      </w:r>
      <w:r w:rsidRPr="00DA6716">
        <w:rPr>
          <w:rFonts w:ascii="Arial" w:eastAsia="Arial" w:hAnsi="Arial" w:cs="Arial"/>
          <w:b/>
          <w:spacing w:val="40"/>
          <w:sz w:val="36"/>
          <w:szCs w:val="36"/>
        </w:rPr>
        <w:t xml:space="preserve"> </w:t>
      </w:r>
      <w:r w:rsidRPr="00DA6716">
        <w:rPr>
          <w:rFonts w:ascii="Arial" w:eastAsia="Arial" w:hAnsi="Arial" w:cs="Arial"/>
          <w:b/>
          <w:spacing w:val="-6"/>
          <w:sz w:val="36"/>
          <w:szCs w:val="36"/>
        </w:rPr>
        <w:t>R</w:t>
      </w:r>
      <w:r w:rsidRPr="00DA6716">
        <w:rPr>
          <w:rFonts w:ascii="Arial" w:eastAsia="Arial" w:hAnsi="Arial" w:cs="Arial"/>
          <w:b/>
          <w:sz w:val="36"/>
          <w:szCs w:val="36"/>
        </w:rPr>
        <w:t>WD in practice</w:t>
      </w:r>
    </w:p>
    <w:p w:rsidR="00477E7C" w:rsidRPr="00DA6716" w:rsidRDefault="00477E7C">
      <w:pPr>
        <w:spacing w:before="6" w:line="280" w:lineRule="exact"/>
        <w:rPr>
          <w:rFonts w:ascii="Arial" w:hAnsi="Arial" w:cs="Arial"/>
          <w:b/>
          <w:sz w:val="28"/>
          <w:szCs w:val="28"/>
        </w:rPr>
      </w:pPr>
    </w:p>
    <w:p w:rsidR="00477E7C" w:rsidRPr="00DA6716" w:rsidRDefault="00D45E8B">
      <w:pPr>
        <w:spacing w:line="243" w:lineRule="auto"/>
        <w:ind w:left="114" w:right="286"/>
        <w:rPr>
          <w:rFonts w:ascii="Arial" w:eastAsia="Arial" w:hAnsi="Arial" w:cs="Arial"/>
          <w:b/>
          <w:sz w:val="24"/>
          <w:szCs w:val="24"/>
        </w:rPr>
      </w:pPr>
      <w:r w:rsidRPr="00DA6716">
        <w:rPr>
          <w:rFonts w:ascii="Arial" w:eastAsia="Arial" w:hAnsi="Arial" w:cs="Arial"/>
          <w:b/>
          <w:sz w:val="24"/>
          <w:szCs w:val="24"/>
        </w:rPr>
        <w:lastRenderedPageBreak/>
        <w:t>Create a simple responsive web page where nothing is defined as pixels. Use CSS-reset</w:t>
      </w:r>
      <w:hyperlink r:id="rId13">
        <w:r w:rsidRPr="00DA6716">
          <w:rPr>
            <w:rFonts w:ascii="Arial" w:eastAsia="Arial" w:hAnsi="Arial" w:cs="Arial"/>
            <w:b/>
            <w:sz w:val="24"/>
            <w:szCs w:val="24"/>
          </w:rPr>
          <w:t xml:space="preserve"> (</w:t>
        </w:r>
        <w:r w:rsidRPr="00DA6716">
          <w:rPr>
            <w:rFonts w:ascii="Arial" w:eastAsia="Arial" w:hAnsi="Arial" w:cs="Arial"/>
            <w:b/>
            <w:sz w:val="24"/>
            <w:szCs w:val="24"/>
            <w:u w:val="single" w:color="000099"/>
          </w:rPr>
          <w:t>http://cssreset.com/what-is-a-css-reset/</w:t>
        </w:r>
      </w:hyperlink>
      <w:r w:rsidRPr="00DA6716">
        <w:rPr>
          <w:rFonts w:ascii="Arial" w:eastAsia="Arial" w:hAnsi="Arial" w:cs="Arial"/>
          <w:b/>
          <w:sz w:val="24"/>
          <w:szCs w:val="24"/>
        </w:rPr>
        <w:t>), and remember to follow coding conventions. Styles must be stored in separate .</w:t>
      </w:r>
      <w:proofErr w:type="spellStart"/>
      <w:r w:rsidRPr="00DA6716">
        <w:rPr>
          <w:rFonts w:ascii="Arial" w:eastAsia="Arial" w:hAnsi="Arial" w:cs="Arial"/>
          <w:b/>
          <w:sz w:val="24"/>
          <w:szCs w:val="24"/>
        </w:rPr>
        <w:t>css</w:t>
      </w:r>
      <w:proofErr w:type="spellEnd"/>
      <w:r w:rsidRPr="00DA6716">
        <w:rPr>
          <w:rFonts w:ascii="Arial" w:eastAsia="Arial" w:hAnsi="Arial" w:cs="Arial"/>
          <w:b/>
          <w:sz w:val="24"/>
          <w:szCs w:val="24"/>
        </w:rPr>
        <w:t xml:space="preserve"> files.</w:t>
      </w:r>
    </w:p>
    <w:p w:rsidR="00477E7C" w:rsidRPr="00DA6716" w:rsidRDefault="00477E7C">
      <w:pPr>
        <w:spacing w:line="280" w:lineRule="exact"/>
        <w:rPr>
          <w:rFonts w:ascii="Arial" w:hAnsi="Arial" w:cs="Arial"/>
          <w:b/>
          <w:sz w:val="28"/>
          <w:szCs w:val="28"/>
        </w:rPr>
      </w:pPr>
    </w:p>
    <w:p w:rsidR="00477E7C" w:rsidRPr="00DA6716" w:rsidRDefault="00D45E8B">
      <w:pPr>
        <w:ind w:left="114"/>
        <w:rPr>
          <w:rFonts w:ascii="Arial" w:eastAsia="Arial" w:hAnsi="Arial" w:cs="Arial"/>
          <w:b/>
          <w:sz w:val="24"/>
          <w:szCs w:val="24"/>
        </w:rPr>
        <w:sectPr w:rsidR="00477E7C" w:rsidRPr="00DA6716">
          <w:headerReference w:type="default" r:id="rId14"/>
          <w:pgSz w:w="11900" w:h="16840"/>
          <w:pgMar w:top="1080" w:right="1020" w:bottom="280" w:left="1020" w:header="709" w:footer="0" w:gutter="0"/>
          <w:cols w:space="720"/>
        </w:sectPr>
      </w:pPr>
      <w:r w:rsidRPr="00DA6716">
        <w:rPr>
          <w:rFonts w:ascii="Arial" w:eastAsia="Arial" w:hAnsi="Arial" w:cs="Arial"/>
          <w:b/>
          <w:sz w:val="24"/>
          <w:szCs w:val="24"/>
        </w:rPr>
        <w:t>Here are few screenshots you should follow:</w:t>
      </w:r>
    </w:p>
    <w:p w:rsidR="00477E7C" w:rsidRPr="00DA6716" w:rsidRDefault="004C2B6D">
      <w:pPr>
        <w:spacing w:before="5" w:line="160" w:lineRule="exact"/>
        <w:rPr>
          <w:rFonts w:ascii="Arial" w:hAnsi="Arial" w:cs="Arial"/>
          <w:b/>
          <w:sz w:val="16"/>
          <w:szCs w:val="16"/>
        </w:rPr>
      </w:pPr>
      <w:r>
        <w:rPr>
          <w:rFonts w:ascii="Arial" w:hAnsi="Arial" w:cs="Arial"/>
          <w:b/>
        </w:rPr>
        <w:lastRenderedPageBreak/>
        <w:pict>
          <v:group id="_x0000_s1038" style="position:absolute;margin-left:43.8pt;margin-top:77.25pt;width:235.5pt;height:239.6pt;z-index:-251661312;mso-position-horizontal-relative:page;mso-position-vertical-relative:page" coordorigin="876,1545" coordsize="4710,4792">
            <v:shape id="_x0000_s1040" type="#_x0000_t75" style="position:absolute;left:876;top:1545;width:4710;height:4792">
              <v:imagedata r:id="rId15" o:title=""/>
            </v:shape>
            <v:shape id="_x0000_s1039" type="#_x0000_t75" style="position:absolute;left:900;top:1560;width:4580;height:4680">
              <v:imagedata r:id="rId16" o:title=""/>
            </v:shape>
            <w10:wrap anchorx="page" anchory="page"/>
          </v:group>
        </w:pict>
      </w:r>
    </w:p>
    <w:p w:rsidR="00477E7C" w:rsidRPr="00DA6716" w:rsidRDefault="00477E7C">
      <w:pPr>
        <w:spacing w:line="200" w:lineRule="exact"/>
        <w:rPr>
          <w:rFonts w:ascii="Arial" w:hAnsi="Arial" w:cs="Arial"/>
          <w:b/>
        </w:rPr>
      </w:pPr>
    </w:p>
    <w:p w:rsidR="00477E7C" w:rsidRPr="00DA6716" w:rsidRDefault="00477E7C">
      <w:pPr>
        <w:spacing w:line="200" w:lineRule="exact"/>
        <w:rPr>
          <w:rFonts w:ascii="Arial" w:hAnsi="Arial" w:cs="Arial"/>
          <w:b/>
        </w:rPr>
      </w:pPr>
    </w:p>
    <w:p w:rsidR="00477E7C" w:rsidRPr="00DA6716" w:rsidRDefault="00477E7C">
      <w:pPr>
        <w:spacing w:line="200" w:lineRule="exact"/>
        <w:rPr>
          <w:rFonts w:ascii="Arial" w:hAnsi="Arial" w:cs="Arial"/>
          <w:b/>
        </w:rPr>
      </w:pPr>
    </w:p>
    <w:p w:rsidR="00477E7C" w:rsidRPr="00DA6716" w:rsidRDefault="00477E7C">
      <w:pPr>
        <w:spacing w:line="200" w:lineRule="exact"/>
        <w:rPr>
          <w:rFonts w:ascii="Arial" w:hAnsi="Arial" w:cs="Arial"/>
          <w:b/>
        </w:rPr>
      </w:pPr>
    </w:p>
    <w:p w:rsidR="00477E7C" w:rsidRPr="00DA6716" w:rsidRDefault="00477E7C">
      <w:pPr>
        <w:spacing w:line="200" w:lineRule="exact"/>
        <w:rPr>
          <w:rFonts w:ascii="Arial" w:hAnsi="Arial" w:cs="Arial"/>
          <w:b/>
        </w:rPr>
      </w:pPr>
    </w:p>
    <w:p w:rsidR="00477E7C" w:rsidRPr="00DA6716" w:rsidRDefault="00477E7C">
      <w:pPr>
        <w:spacing w:line="200" w:lineRule="exact"/>
        <w:rPr>
          <w:rFonts w:ascii="Arial" w:hAnsi="Arial" w:cs="Arial"/>
          <w:b/>
        </w:rPr>
      </w:pPr>
    </w:p>
    <w:p w:rsidR="00477E7C" w:rsidRPr="00DA6716" w:rsidRDefault="00477E7C">
      <w:pPr>
        <w:spacing w:line="200" w:lineRule="exact"/>
        <w:rPr>
          <w:rFonts w:ascii="Arial" w:hAnsi="Arial" w:cs="Arial"/>
          <w:b/>
        </w:rPr>
      </w:pPr>
    </w:p>
    <w:p w:rsidR="00477E7C" w:rsidRPr="00DA6716" w:rsidRDefault="00477E7C">
      <w:pPr>
        <w:spacing w:line="200" w:lineRule="exact"/>
        <w:rPr>
          <w:rFonts w:ascii="Arial" w:hAnsi="Arial" w:cs="Arial"/>
          <w:b/>
        </w:rPr>
      </w:pPr>
    </w:p>
    <w:p w:rsidR="00477E7C" w:rsidRPr="00DA6716" w:rsidRDefault="004C2B6D">
      <w:pPr>
        <w:spacing w:before="29" w:line="255" w:lineRule="auto"/>
        <w:ind w:left="4892" w:right="3617"/>
        <w:jc w:val="center"/>
        <w:rPr>
          <w:rFonts w:ascii="Arial" w:eastAsia="Arial" w:hAnsi="Arial" w:cs="Arial"/>
          <w:b/>
          <w:sz w:val="18"/>
          <w:szCs w:val="18"/>
        </w:rPr>
      </w:pPr>
      <w:r>
        <w:rPr>
          <w:rFonts w:ascii="Arial" w:hAnsi="Arial" w:cs="Arial"/>
          <w:b/>
        </w:rPr>
        <w:pict>
          <v:group id="_x0000_s1035" style="position:absolute;left:0;text-align:left;margin-left:376.05pt;margin-top:77.25pt;width:154.9pt;height:239.6pt;z-index:-251660288;mso-position-horizontal-relative:page;mso-position-vertical-relative:page" coordorigin="7521,1545" coordsize="3098,4791">
            <v:shape id="_x0000_s1037" type="#_x0000_t75" style="position:absolute;left:7521;top:1545;width:3098;height:4791">
              <v:imagedata r:id="rId17" o:title=""/>
            </v:shape>
            <v:shape id="_x0000_s1036" type="#_x0000_t75" style="position:absolute;left:7540;top:1560;width:2980;height:4680">
              <v:imagedata r:id="rId18" o:title=""/>
            </v:shape>
            <w10:wrap anchorx="page" anchory="page"/>
          </v:group>
        </w:pict>
      </w:r>
      <w:r w:rsidR="00D45E8B" w:rsidRPr="00DA6716">
        <w:rPr>
          <w:rFonts w:ascii="Arial" w:eastAsia="Arial" w:hAnsi="Arial" w:cs="Arial"/>
          <w:b/>
          <w:sz w:val="18"/>
          <w:szCs w:val="18"/>
        </w:rPr>
        <w:t>Same page in desktop browser and in mobile browser</w:t>
      </w:r>
    </w:p>
    <w:p w:rsidR="00477E7C" w:rsidRPr="00DA6716" w:rsidRDefault="00D45E8B">
      <w:pPr>
        <w:spacing w:before="37" w:line="440" w:lineRule="exact"/>
        <w:ind w:left="4762" w:right="3486"/>
        <w:jc w:val="center"/>
        <w:rPr>
          <w:rFonts w:ascii="Arial" w:eastAsia="Arial" w:hAnsi="Arial" w:cs="Arial"/>
          <w:b/>
          <w:sz w:val="18"/>
          <w:szCs w:val="18"/>
        </w:rPr>
      </w:pPr>
      <w:r w:rsidRPr="00DA6716">
        <w:rPr>
          <w:rFonts w:ascii="Arial" w:eastAsia="Arial" w:hAnsi="Arial" w:cs="Arial"/>
          <w:b/>
          <w:sz w:val="18"/>
          <w:szCs w:val="18"/>
        </w:rPr>
        <w:t>No horizontal scroll! No media queries</w:t>
      </w:r>
    </w:p>
    <w:p w:rsidR="00477E7C" w:rsidRPr="00DA6716" w:rsidRDefault="00D45E8B">
      <w:pPr>
        <w:spacing w:line="160" w:lineRule="exact"/>
        <w:ind w:left="5314" w:right="4039"/>
        <w:jc w:val="center"/>
        <w:rPr>
          <w:rFonts w:ascii="Arial" w:eastAsia="Arial" w:hAnsi="Arial" w:cs="Arial"/>
          <w:b/>
          <w:sz w:val="18"/>
          <w:szCs w:val="18"/>
        </w:rPr>
      </w:pPr>
      <w:r w:rsidRPr="00DA6716">
        <w:rPr>
          <w:rFonts w:ascii="Arial" w:eastAsia="Arial" w:hAnsi="Arial" w:cs="Arial"/>
          <w:b/>
          <w:sz w:val="18"/>
          <w:szCs w:val="18"/>
        </w:rPr>
        <w:t>used!</w:t>
      </w:r>
    </w:p>
    <w:p w:rsidR="00477E7C" w:rsidRPr="00DA6716" w:rsidRDefault="00477E7C">
      <w:pPr>
        <w:spacing w:line="200" w:lineRule="exact"/>
        <w:rPr>
          <w:rFonts w:ascii="Arial" w:hAnsi="Arial" w:cs="Arial"/>
          <w:b/>
        </w:rPr>
      </w:pPr>
    </w:p>
    <w:p w:rsidR="00477E7C" w:rsidRPr="00DA6716" w:rsidRDefault="00477E7C">
      <w:pPr>
        <w:spacing w:line="200" w:lineRule="exact"/>
        <w:rPr>
          <w:rFonts w:ascii="Arial" w:hAnsi="Arial" w:cs="Arial"/>
          <w:b/>
        </w:rPr>
      </w:pPr>
    </w:p>
    <w:p w:rsidR="00477E7C" w:rsidRPr="00DA6716" w:rsidRDefault="00477E7C">
      <w:pPr>
        <w:spacing w:line="200" w:lineRule="exact"/>
        <w:rPr>
          <w:rFonts w:ascii="Arial" w:hAnsi="Arial" w:cs="Arial"/>
          <w:b/>
        </w:rPr>
      </w:pPr>
    </w:p>
    <w:p w:rsidR="00477E7C" w:rsidRPr="00DA6716" w:rsidRDefault="00477E7C">
      <w:pPr>
        <w:spacing w:line="200" w:lineRule="exact"/>
        <w:rPr>
          <w:rFonts w:ascii="Arial" w:hAnsi="Arial" w:cs="Arial"/>
          <w:b/>
        </w:rPr>
      </w:pPr>
    </w:p>
    <w:p w:rsidR="00477E7C" w:rsidRPr="00DA6716" w:rsidRDefault="00477E7C">
      <w:pPr>
        <w:spacing w:line="200" w:lineRule="exact"/>
        <w:rPr>
          <w:rFonts w:ascii="Arial" w:hAnsi="Arial" w:cs="Arial"/>
          <w:b/>
        </w:rPr>
      </w:pPr>
    </w:p>
    <w:p w:rsidR="00477E7C" w:rsidRPr="00DA6716" w:rsidRDefault="00477E7C">
      <w:pPr>
        <w:spacing w:line="200" w:lineRule="exact"/>
        <w:rPr>
          <w:rFonts w:ascii="Arial" w:hAnsi="Arial" w:cs="Arial"/>
          <w:b/>
        </w:rPr>
      </w:pPr>
    </w:p>
    <w:p w:rsidR="00477E7C" w:rsidRPr="00DA6716" w:rsidRDefault="00477E7C">
      <w:pPr>
        <w:spacing w:line="200" w:lineRule="exact"/>
        <w:rPr>
          <w:rFonts w:ascii="Arial" w:hAnsi="Arial" w:cs="Arial"/>
          <w:b/>
        </w:rPr>
      </w:pPr>
    </w:p>
    <w:p w:rsidR="00477E7C" w:rsidRPr="00DA6716" w:rsidRDefault="00477E7C">
      <w:pPr>
        <w:spacing w:before="19" w:line="200" w:lineRule="exact"/>
        <w:rPr>
          <w:rFonts w:ascii="Arial" w:hAnsi="Arial" w:cs="Arial"/>
          <w:b/>
        </w:rPr>
      </w:pPr>
    </w:p>
    <w:p w:rsidR="00477E7C" w:rsidRPr="00DA6716" w:rsidRDefault="00D45E8B">
      <w:pPr>
        <w:spacing w:before="19"/>
        <w:ind w:left="114"/>
        <w:rPr>
          <w:rFonts w:ascii="Arial" w:eastAsia="Arial" w:hAnsi="Arial" w:cs="Arial"/>
          <w:b/>
          <w:sz w:val="24"/>
          <w:szCs w:val="24"/>
        </w:rPr>
      </w:pPr>
      <w:r w:rsidRPr="00DA6716">
        <w:rPr>
          <w:rFonts w:ascii="Arial" w:eastAsia="Arial" w:hAnsi="Arial" w:cs="Arial"/>
          <w:b/>
          <w:sz w:val="24"/>
          <w:szCs w:val="24"/>
        </w:rPr>
        <w:t>If you have problems on mobile (in scaling), read this article:</w:t>
      </w:r>
    </w:p>
    <w:p w:rsidR="00477E7C" w:rsidRPr="00DA6716" w:rsidRDefault="00D45E8B">
      <w:pPr>
        <w:spacing w:before="4"/>
        <w:ind w:left="114"/>
        <w:rPr>
          <w:rFonts w:ascii="Arial" w:eastAsia="Arial" w:hAnsi="Arial" w:cs="Arial"/>
          <w:b/>
          <w:sz w:val="24"/>
          <w:szCs w:val="24"/>
        </w:rPr>
      </w:pPr>
      <w:r w:rsidRPr="00DA6716">
        <w:rPr>
          <w:rFonts w:ascii="Arial" w:eastAsia="Arial" w:hAnsi="Arial" w:cs="Arial"/>
          <w:b/>
          <w:sz w:val="24"/>
          <w:szCs w:val="24"/>
          <w:u w:val="single" w:color="000099"/>
        </w:rPr>
        <w:t>https://develope</w:t>
      </w:r>
      <w:r w:rsidRPr="00DA6716">
        <w:rPr>
          <w:rFonts w:ascii="Arial" w:eastAsia="Arial" w:hAnsi="Arial" w:cs="Arial"/>
          <w:b/>
          <w:spacing w:val="-13"/>
          <w:sz w:val="24"/>
          <w:szCs w:val="24"/>
          <w:u w:val="single" w:color="000099"/>
        </w:rPr>
        <w:t>r</w:t>
      </w:r>
      <w:r w:rsidRPr="00DA6716">
        <w:rPr>
          <w:rFonts w:ascii="Arial" w:eastAsia="Arial" w:hAnsi="Arial" w:cs="Arial"/>
          <w:b/>
          <w:sz w:val="24"/>
          <w:szCs w:val="24"/>
          <w:u w:val="single" w:color="000099"/>
        </w:rPr>
        <w:t>.mozilla.org/en/docs/Mozilla/Mobile/</w:t>
      </w:r>
      <w:r w:rsidRPr="00DA6716">
        <w:rPr>
          <w:rFonts w:ascii="Arial" w:eastAsia="Arial" w:hAnsi="Arial" w:cs="Arial"/>
          <w:b/>
          <w:spacing w:val="-4"/>
          <w:sz w:val="24"/>
          <w:szCs w:val="24"/>
          <w:u w:val="single" w:color="000099"/>
        </w:rPr>
        <w:t>V</w:t>
      </w:r>
      <w:r w:rsidRPr="00DA6716">
        <w:rPr>
          <w:rFonts w:ascii="Arial" w:eastAsia="Arial" w:hAnsi="Arial" w:cs="Arial"/>
          <w:b/>
          <w:sz w:val="24"/>
          <w:szCs w:val="24"/>
          <w:u w:val="single" w:color="000099"/>
        </w:rPr>
        <w:t>iewport_meta_tag</w:t>
      </w:r>
    </w:p>
    <w:p w:rsidR="00477E7C" w:rsidRPr="00DA6716" w:rsidRDefault="00477E7C">
      <w:pPr>
        <w:spacing w:before="4" w:line="260" w:lineRule="exact"/>
        <w:rPr>
          <w:rFonts w:ascii="Arial" w:hAnsi="Arial" w:cs="Arial"/>
          <w:b/>
          <w:sz w:val="26"/>
          <w:szCs w:val="26"/>
        </w:rPr>
      </w:pPr>
    </w:p>
    <w:p w:rsidR="00477E7C" w:rsidRDefault="00D45E8B">
      <w:pPr>
        <w:spacing w:before="19" w:line="243" w:lineRule="auto"/>
        <w:ind w:left="114" w:right="606"/>
        <w:rPr>
          <w:rFonts w:ascii="Arial" w:eastAsia="Arial" w:hAnsi="Arial" w:cs="Arial"/>
          <w:b/>
          <w:sz w:val="24"/>
          <w:szCs w:val="24"/>
        </w:rPr>
      </w:pPr>
      <w:r w:rsidRPr="00DA6716">
        <w:rPr>
          <w:rFonts w:ascii="Arial" w:eastAsia="Arial" w:hAnsi="Arial" w:cs="Arial"/>
          <w:b/>
          <w:sz w:val="24"/>
          <w:szCs w:val="24"/>
        </w:rPr>
        <w:t>After you have done the basic layout, how could you prevent user zooming the site on mobile?</w:t>
      </w:r>
    </w:p>
    <w:p w:rsidR="00A92119" w:rsidRDefault="00A92119" w:rsidP="00A92119">
      <w:pPr>
        <w:spacing w:before="10"/>
        <w:rPr>
          <w:rFonts w:ascii="Arial" w:eastAsia="Arial" w:hAnsi="Arial" w:cs="Arial"/>
          <w:sz w:val="24"/>
          <w:szCs w:val="24"/>
        </w:rPr>
      </w:pPr>
      <w:r w:rsidRPr="00A92119">
        <w:rPr>
          <w:rFonts w:ascii="Arial" w:eastAsia="Arial" w:hAnsi="Arial" w:cs="Arial"/>
          <w:sz w:val="24"/>
          <w:szCs w:val="24"/>
        </w:rPr>
        <w:t>&lt;meta name="viewport" content="width=device-width, initial-scale=1</w:t>
      </w:r>
      <w:r w:rsidR="00A453F1">
        <w:rPr>
          <w:rFonts w:ascii="Arial" w:eastAsia="Arial" w:hAnsi="Arial" w:cs="Arial"/>
          <w:sz w:val="24"/>
          <w:szCs w:val="24"/>
        </w:rPr>
        <w:t xml:space="preserve">, </w:t>
      </w:r>
      <w:r w:rsidR="00A453F1" w:rsidRPr="00A453F1">
        <w:rPr>
          <w:rFonts w:ascii="Arial" w:eastAsia="Arial" w:hAnsi="Arial" w:cs="Arial"/>
          <w:sz w:val="24"/>
          <w:szCs w:val="24"/>
        </w:rPr>
        <w:t>maximum-scale=1, user-scalable=0</w:t>
      </w:r>
      <w:r w:rsidRPr="00A92119">
        <w:rPr>
          <w:rFonts w:ascii="Arial" w:eastAsia="Arial" w:hAnsi="Arial" w:cs="Arial"/>
          <w:sz w:val="24"/>
          <w:szCs w:val="24"/>
        </w:rPr>
        <w:t>"&gt;</w:t>
      </w:r>
    </w:p>
    <w:p w:rsidR="00A92119" w:rsidRPr="00A92119" w:rsidRDefault="00A92119" w:rsidP="00A92119">
      <w:pPr>
        <w:spacing w:before="10"/>
        <w:rPr>
          <w:rFonts w:ascii="Arial" w:eastAsia="Arial" w:hAnsi="Arial" w:cs="Arial"/>
          <w:sz w:val="24"/>
          <w:szCs w:val="24"/>
        </w:rPr>
      </w:pPr>
    </w:p>
    <w:p w:rsidR="00477E7C" w:rsidRPr="00BE361A" w:rsidRDefault="00BE361A" w:rsidP="00BE361A">
      <w:pPr>
        <w:spacing w:before="10"/>
        <w:rPr>
          <w:rFonts w:ascii="Arial" w:hAnsi="Arial" w:cs="Arial"/>
          <w:sz w:val="24"/>
          <w:szCs w:val="24"/>
        </w:rPr>
      </w:pPr>
      <w:r w:rsidRPr="00BE361A">
        <w:rPr>
          <w:rFonts w:ascii="Arial" w:hAnsi="Arial" w:cs="Arial"/>
          <w:sz w:val="24"/>
          <w:szCs w:val="24"/>
        </w:rPr>
        <w:t>The initial-scale property controls the zoom level when the page is first loaded. The maximum-scale, minimum-scale, and user-scalable properties control how users are allowed to zoom the page in or out.</w:t>
      </w:r>
    </w:p>
    <w:p w:rsidR="00477E7C" w:rsidRPr="00BE361A" w:rsidRDefault="00477E7C">
      <w:pPr>
        <w:spacing w:line="200" w:lineRule="exact"/>
        <w:rPr>
          <w:rFonts w:ascii="Arial" w:hAnsi="Arial" w:cs="Arial"/>
          <w:b/>
          <w:sz w:val="24"/>
          <w:szCs w:val="24"/>
        </w:rPr>
      </w:pPr>
    </w:p>
    <w:p w:rsidR="00477E7C" w:rsidRPr="00DA6716" w:rsidRDefault="00D45E8B">
      <w:pPr>
        <w:ind w:left="114"/>
        <w:rPr>
          <w:rFonts w:ascii="Arial" w:eastAsia="Arial" w:hAnsi="Arial" w:cs="Arial"/>
          <w:b/>
          <w:sz w:val="36"/>
          <w:szCs w:val="36"/>
        </w:rPr>
      </w:pPr>
      <w:r w:rsidRPr="00DA6716">
        <w:rPr>
          <w:rFonts w:ascii="Arial" w:eastAsia="Arial" w:hAnsi="Arial" w:cs="Arial"/>
          <w:b/>
          <w:sz w:val="36"/>
          <w:szCs w:val="36"/>
        </w:rPr>
        <w:t xml:space="preserve">4. </w:t>
      </w:r>
      <w:r w:rsidRPr="00DA6716">
        <w:rPr>
          <w:rFonts w:ascii="Arial" w:eastAsia="Arial" w:hAnsi="Arial" w:cs="Arial"/>
          <w:b/>
          <w:spacing w:val="40"/>
          <w:sz w:val="36"/>
          <w:szCs w:val="36"/>
        </w:rPr>
        <w:t xml:space="preserve"> </w:t>
      </w:r>
      <w:r w:rsidRPr="00DA6716">
        <w:rPr>
          <w:rFonts w:ascii="Arial" w:eastAsia="Arial" w:hAnsi="Arial" w:cs="Arial"/>
          <w:b/>
          <w:sz w:val="36"/>
          <w:szCs w:val="36"/>
        </w:rPr>
        <w:t>Running your stuff inside web server (locally)</w:t>
      </w:r>
    </w:p>
    <w:p w:rsidR="00477E7C" w:rsidRPr="00DA6716" w:rsidRDefault="00477E7C">
      <w:pPr>
        <w:spacing w:before="6" w:line="280" w:lineRule="exact"/>
        <w:rPr>
          <w:rFonts w:ascii="Arial" w:hAnsi="Arial" w:cs="Arial"/>
          <w:b/>
          <w:sz w:val="28"/>
          <w:szCs w:val="28"/>
        </w:rPr>
      </w:pPr>
    </w:p>
    <w:p w:rsidR="00477E7C" w:rsidRPr="00DA6716" w:rsidRDefault="00D45E8B">
      <w:pPr>
        <w:spacing w:line="243" w:lineRule="auto"/>
        <w:ind w:left="114" w:right="501"/>
        <w:rPr>
          <w:rFonts w:ascii="Arial" w:eastAsia="Arial" w:hAnsi="Arial" w:cs="Arial"/>
          <w:b/>
          <w:sz w:val="24"/>
          <w:szCs w:val="24"/>
        </w:rPr>
      </w:pPr>
      <w:r w:rsidRPr="00DA6716">
        <w:rPr>
          <w:rFonts w:ascii="Arial" w:eastAsia="Arial" w:hAnsi="Arial" w:cs="Arial"/>
          <w:b/>
          <w:sz w:val="24"/>
          <w:szCs w:val="24"/>
        </w:rPr>
        <w:t>Install express to your Node.js environment. It is simple web serve</w:t>
      </w:r>
      <w:r w:rsidRPr="00DA6716">
        <w:rPr>
          <w:rFonts w:ascii="Arial" w:eastAsia="Arial" w:hAnsi="Arial" w:cs="Arial"/>
          <w:b/>
          <w:spacing w:val="-13"/>
          <w:sz w:val="24"/>
          <w:szCs w:val="24"/>
        </w:rPr>
        <w:t>r</w:t>
      </w:r>
      <w:r w:rsidRPr="00DA6716">
        <w:rPr>
          <w:rFonts w:ascii="Arial" w:eastAsia="Arial" w:hAnsi="Arial" w:cs="Arial"/>
          <w:b/>
          <w:sz w:val="24"/>
          <w:szCs w:val="24"/>
        </w:rPr>
        <w:t>. Follow instructions from here:</w:t>
      </w:r>
    </w:p>
    <w:p w:rsidR="00477E7C" w:rsidRPr="00DA6716" w:rsidRDefault="004C2B6D">
      <w:pPr>
        <w:ind w:left="823"/>
        <w:rPr>
          <w:rFonts w:ascii="Arial" w:eastAsia="Arial" w:hAnsi="Arial" w:cs="Arial"/>
          <w:b/>
          <w:sz w:val="24"/>
          <w:szCs w:val="24"/>
        </w:rPr>
      </w:pPr>
      <w:hyperlink r:id="rId19">
        <w:r w:rsidR="00D45E8B" w:rsidRPr="00DA6716">
          <w:rPr>
            <w:rFonts w:ascii="Arial" w:eastAsia="Arial" w:hAnsi="Arial" w:cs="Arial"/>
            <w:b/>
            <w:sz w:val="24"/>
            <w:szCs w:val="24"/>
            <w:u w:val="single" w:color="000099"/>
          </w:rPr>
          <w:t>http://expressjs.com/en/starter/installing.html</w:t>
        </w:r>
      </w:hyperlink>
      <w:r w:rsidR="00D45E8B" w:rsidRPr="00DA6716">
        <w:rPr>
          <w:rFonts w:ascii="Arial" w:eastAsia="Arial" w:hAnsi="Arial" w:cs="Arial"/>
          <w:b/>
          <w:sz w:val="24"/>
          <w:szCs w:val="24"/>
        </w:rPr>
        <w:t xml:space="preserve"> and from here:</w:t>
      </w:r>
    </w:p>
    <w:p w:rsidR="00477E7C" w:rsidRPr="00DA6716" w:rsidRDefault="004C2B6D">
      <w:pPr>
        <w:spacing w:before="4"/>
        <w:ind w:left="823"/>
        <w:rPr>
          <w:rFonts w:ascii="Arial" w:eastAsia="Arial" w:hAnsi="Arial" w:cs="Arial"/>
          <w:b/>
          <w:sz w:val="24"/>
          <w:szCs w:val="24"/>
        </w:rPr>
      </w:pPr>
      <w:hyperlink r:id="rId20">
        <w:r w:rsidR="00D45E8B" w:rsidRPr="00DA6716">
          <w:rPr>
            <w:rFonts w:ascii="Arial" w:eastAsia="Arial" w:hAnsi="Arial" w:cs="Arial"/>
            <w:b/>
            <w:sz w:val="24"/>
            <w:szCs w:val="24"/>
            <w:u w:val="single" w:color="000099"/>
          </w:rPr>
          <w:t>http://expressjs.com/en/guide/routing.html</w:t>
        </w:r>
      </w:hyperlink>
    </w:p>
    <w:p w:rsidR="00477E7C" w:rsidRPr="00DA6716" w:rsidRDefault="00477E7C">
      <w:pPr>
        <w:spacing w:before="4" w:line="180" w:lineRule="exact"/>
        <w:rPr>
          <w:rFonts w:ascii="Arial" w:hAnsi="Arial" w:cs="Arial"/>
          <w:b/>
          <w:sz w:val="18"/>
          <w:szCs w:val="18"/>
        </w:rPr>
      </w:pPr>
    </w:p>
    <w:p w:rsidR="00477E7C" w:rsidRPr="00DA6716" w:rsidRDefault="00477E7C">
      <w:pPr>
        <w:spacing w:line="200" w:lineRule="exact"/>
        <w:rPr>
          <w:rFonts w:ascii="Arial" w:hAnsi="Arial" w:cs="Arial"/>
          <w:b/>
        </w:rPr>
      </w:pPr>
    </w:p>
    <w:p w:rsidR="00477E7C" w:rsidRPr="00DA6716" w:rsidRDefault="00477E7C">
      <w:pPr>
        <w:spacing w:line="200" w:lineRule="exact"/>
        <w:rPr>
          <w:rFonts w:ascii="Arial" w:hAnsi="Arial" w:cs="Arial"/>
          <w:b/>
        </w:rPr>
      </w:pPr>
    </w:p>
    <w:p w:rsidR="00477E7C" w:rsidRPr="00DA6716" w:rsidRDefault="00D45E8B">
      <w:pPr>
        <w:spacing w:line="400" w:lineRule="exact"/>
        <w:ind w:left="114"/>
        <w:rPr>
          <w:rFonts w:ascii="Arial" w:eastAsia="Arial" w:hAnsi="Arial" w:cs="Arial"/>
          <w:b/>
          <w:sz w:val="36"/>
          <w:szCs w:val="36"/>
        </w:rPr>
      </w:pPr>
      <w:r w:rsidRPr="00DA6716">
        <w:rPr>
          <w:rFonts w:ascii="Arial" w:eastAsia="Arial" w:hAnsi="Arial" w:cs="Arial"/>
          <w:b/>
          <w:position w:val="-1"/>
          <w:sz w:val="36"/>
          <w:szCs w:val="36"/>
        </w:rPr>
        <w:t xml:space="preserve">5. </w:t>
      </w:r>
      <w:r w:rsidRPr="00DA6716">
        <w:rPr>
          <w:rFonts w:ascii="Arial" w:eastAsia="Arial" w:hAnsi="Arial" w:cs="Arial"/>
          <w:b/>
          <w:spacing w:val="40"/>
          <w:position w:val="-1"/>
          <w:sz w:val="36"/>
          <w:szCs w:val="36"/>
        </w:rPr>
        <w:t xml:space="preserve"> </w:t>
      </w:r>
      <w:r w:rsidRPr="00DA6716">
        <w:rPr>
          <w:rFonts w:ascii="Arial" w:eastAsia="Arial" w:hAnsi="Arial" w:cs="Arial"/>
          <w:b/>
          <w:position w:val="-1"/>
          <w:sz w:val="36"/>
          <w:szCs w:val="36"/>
        </w:rPr>
        <w:t>Adding stuff</w:t>
      </w:r>
    </w:p>
    <w:p w:rsidR="00477E7C" w:rsidRPr="00DA6716" w:rsidRDefault="00477E7C">
      <w:pPr>
        <w:spacing w:before="6" w:line="280" w:lineRule="exact"/>
        <w:rPr>
          <w:rFonts w:ascii="Arial" w:hAnsi="Arial" w:cs="Arial"/>
          <w:b/>
          <w:sz w:val="28"/>
          <w:szCs w:val="28"/>
        </w:rPr>
      </w:pPr>
    </w:p>
    <w:p w:rsidR="00477E7C" w:rsidRPr="00DA6716" w:rsidRDefault="00D45E8B">
      <w:pPr>
        <w:ind w:left="474"/>
        <w:rPr>
          <w:rFonts w:ascii="Arial" w:eastAsia="Arial" w:hAnsi="Arial" w:cs="Arial"/>
          <w:b/>
          <w:sz w:val="24"/>
          <w:szCs w:val="24"/>
        </w:rPr>
      </w:pPr>
      <w:r w:rsidRPr="00DA6716">
        <w:rPr>
          <w:rFonts w:ascii="Arial" w:eastAsia="Arial" w:hAnsi="Arial" w:cs="Arial"/>
          <w:b/>
          <w:position w:val="-2"/>
          <w:sz w:val="24"/>
          <w:szCs w:val="24"/>
        </w:rPr>
        <w:t xml:space="preserve">a. </w:t>
      </w:r>
      <w:r w:rsidRPr="00DA6716">
        <w:rPr>
          <w:rFonts w:ascii="Arial" w:eastAsia="Arial" w:hAnsi="Arial" w:cs="Arial"/>
          <w:b/>
          <w:spacing w:val="27"/>
          <w:position w:val="-2"/>
          <w:sz w:val="24"/>
          <w:szCs w:val="24"/>
        </w:rPr>
        <w:t xml:space="preserve"> </w:t>
      </w:r>
      <w:r w:rsidRPr="00DA6716">
        <w:rPr>
          <w:rFonts w:ascii="Arial" w:eastAsia="Arial" w:hAnsi="Arial" w:cs="Arial"/>
          <w:b/>
          <w:sz w:val="24"/>
          <w:szCs w:val="24"/>
        </w:rPr>
        <w:t>Create a copy of previous task.</w:t>
      </w:r>
    </w:p>
    <w:p w:rsidR="00477E7C" w:rsidRPr="00DA6716" w:rsidRDefault="004C2B6D" w:rsidP="00E51B5D">
      <w:pPr>
        <w:spacing w:line="280" w:lineRule="exact"/>
        <w:ind w:left="474"/>
        <w:rPr>
          <w:rFonts w:ascii="Arial" w:eastAsia="Arial" w:hAnsi="Arial" w:cs="Arial"/>
          <w:b/>
          <w:sz w:val="24"/>
          <w:szCs w:val="24"/>
        </w:rPr>
        <w:sectPr w:rsidR="00477E7C" w:rsidRPr="00DA6716">
          <w:pgSz w:w="11900" w:h="16840"/>
          <w:pgMar w:top="1080" w:right="1020" w:bottom="280" w:left="1020" w:header="709" w:footer="0" w:gutter="0"/>
          <w:cols w:space="720"/>
        </w:sectPr>
      </w:pPr>
      <w:r>
        <w:rPr>
          <w:rFonts w:ascii="Arial" w:hAnsi="Arial" w:cs="Arial"/>
          <w:b/>
        </w:rPr>
        <w:pict>
          <v:group id="_x0000_s1032" style="position:absolute;left:0;text-align:left;margin-left:66.25pt;margin-top:25.75pt;width:306.9pt;height:162.95pt;z-index:-251659264;mso-position-horizontal-relative:page" coordorigin="1415,655" coordsize="6138,3259">
            <v:shape id="_x0000_s1034" type="#_x0000_t75" style="position:absolute;left:1415;top:655;width:6138;height:3259">
              <v:imagedata r:id="rId21" o:title=""/>
            </v:shape>
            <v:shape id="_x0000_s1033" type="#_x0000_t75" style="position:absolute;left:1440;top:681;width:6020;height:3140">
              <v:imagedata r:id="rId22" o:title=""/>
            </v:shape>
            <w10:wrap anchorx="page"/>
          </v:group>
        </w:pict>
      </w:r>
      <w:r>
        <w:rPr>
          <w:rFonts w:ascii="Arial" w:hAnsi="Arial" w:cs="Arial"/>
          <w:b/>
        </w:rPr>
        <w:pict>
          <v:group id="_x0000_s1041" style="position:absolute;left:0;text-align:left;margin-left:415.2pt;margin-top:708.2pt;width:140.3pt;height:202.3pt;z-index:-251658240;mso-position-horizontal-relative:page;mso-position-vertical-relative:page" coordorigin="7764,12794" coordsize="2806,4046">
            <v:shape id="_x0000_s1043" type="#_x0000_t75" style="position:absolute;left:7764;top:12794;width:2806;height:4148">
              <v:imagedata r:id="rId23" o:title=""/>
            </v:shape>
            <v:shape id="_x0000_s1042" type="#_x0000_t75" style="position:absolute;left:7780;top:12820;width:2680;height:4020">
              <v:imagedata r:id="rId24" o:title=""/>
            </v:shape>
            <w10:wrap anchorx="page" anchory="page"/>
          </v:group>
        </w:pict>
      </w:r>
      <w:r w:rsidR="00D45E8B" w:rsidRPr="00DA6716">
        <w:rPr>
          <w:rFonts w:ascii="Arial" w:eastAsia="Arial" w:hAnsi="Arial" w:cs="Arial"/>
          <w:b/>
          <w:position w:val="-1"/>
          <w:sz w:val="24"/>
          <w:szCs w:val="24"/>
        </w:rPr>
        <w:t xml:space="preserve">b. </w:t>
      </w:r>
      <w:r w:rsidR="00D45E8B" w:rsidRPr="00DA6716">
        <w:rPr>
          <w:rFonts w:ascii="Arial" w:eastAsia="Arial" w:hAnsi="Arial" w:cs="Arial"/>
          <w:b/>
          <w:spacing w:val="27"/>
          <w:position w:val="-1"/>
          <w:sz w:val="24"/>
          <w:szCs w:val="24"/>
        </w:rPr>
        <w:t xml:space="preserve"> </w:t>
      </w:r>
      <w:r w:rsidR="00D45E8B" w:rsidRPr="00DA6716">
        <w:rPr>
          <w:rFonts w:ascii="Arial" w:eastAsia="Arial" w:hAnsi="Arial" w:cs="Arial"/>
          <w:b/>
          <w:position w:val="1"/>
          <w:sz w:val="24"/>
          <w:szCs w:val="24"/>
        </w:rPr>
        <w:t>Add a menu to it. Menu should be on the left side of the screen on wide screen, but</w:t>
      </w:r>
      <w:r w:rsidR="00E51B5D">
        <w:rPr>
          <w:rFonts w:ascii="Arial" w:eastAsia="Arial" w:hAnsi="Arial" w:cs="Arial"/>
          <w:b/>
          <w:sz w:val="24"/>
          <w:szCs w:val="24"/>
        </w:rPr>
        <w:t xml:space="preserve"> </w:t>
      </w:r>
      <w:r w:rsidR="00D45E8B" w:rsidRPr="00DA6716">
        <w:rPr>
          <w:rFonts w:ascii="Arial" w:eastAsia="Arial" w:hAnsi="Arial" w:cs="Arial"/>
          <w:b/>
          <w:sz w:val="24"/>
          <w:szCs w:val="24"/>
        </w:rPr>
        <w:t>on the top on mobile portrait screen. See the figures below:</w:t>
      </w:r>
    </w:p>
    <w:p w:rsidR="00477E7C" w:rsidRPr="00DA6716" w:rsidRDefault="00477E7C">
      <w:pPr>
        <w:spacing w:line="200" w:lineRule="exact"/>
        <w:rPr>
          <w:rFonts w:ascii="Arial" w:hAnsi="Arial" w:cs="Arial"/>
          <w:b/>
        </w:rPr>
      </w:pPr>
    </w:p>
    <w:p w:rsidR="00477E7C" w:rsidRPr="00DA6716" w:rsidRDefault="00477E7C">
      <w:pPr>
        <w:spacing w:before="20" w:line="240" w:lineRule="exact"/>
        <w:rPr>
          <w:rFonts w:ascii="Arial" w:hAnsi="Arial" w:cs="Arial"/>
          <w:b/>
          <w:sz w:val="24"/>
          <w:szCs w:val="24"/>
        </w:rPr>
      </w:pPr>
    </w:p>
    <w:p w:rsidR="00477E7C" w:rsidRDefault="00D45E8B">
      <w:pPr>
        <w:spacing w:before="21" w:line="280" w:lineRule="exact"/>
        <w:ind w:left="834" w:right="220" w:hanging="360"/>
        <w:rPr>
          <w:rFonts w:ascii="Arial" w:eastAsia="Arial" w:hAnsi="Arial" w:cs="Arial"/>
          <w:b/>
          <w:sz w:val="24"/>
          <w:szCs w:val="24"/>
        </w:rPr>
      </w:pPr>
      <w:r w:rsidRPr="00DA6716">
        <w:rPr>
          <w:rFonts w:ascii="Arial" w:eastAsia="Arial" w:hAnsi="Arial" w:cs="Arial"/>
          <w:b/>
          <w:position w:val="-2"/>
          <w:sz w:val="24"/>
          <w:szCs w:val="24"/>
        </w:rPr>
        <w:t xml:space="preserve">c. </w:t>
      </w:r>
      <w:r w:rsidRPr="00DA6716">
        <w:rPr>
          <w:rFonts w:ascii="Arial" w:eastAsia="Arial" w:hAnsi="Arial" w:cs="Arial"/>
          <w:b/>
          <w:spacing w:val="40"/>
          <w:position w:val="-2"/>
          <w:sz w:val="24"/>
          <w:szCs w:val="24"/>
        </w:rPr>
        <w:t xml:space="preserve"> </w:t>
      </w:r>
      <w:r w:rsidRPr="00DA6716">
        <w:rPr>
          <w:rFonts w:ascii="Arial" w:eastAsia="Arial" w:hAnsi="Arial" w:cs="Arial"/>
          <w:b/>
          <w:sz w:val="24"/>
          <w:szCs w:val="24"/>
        </w:rPr>
        <w:t>HTML5 specification introduces new semantic elements. One of them is a &lt;figure&gt; element. Can you say why you should use it in addition to standard &lt;</w:t>
      </w:r>
      <w:proofErr w:type="spellStart"/>
      <w:r w:rsidRPr="00DA6716">
        <w:rPr>
          <w:rFonts w:ascii="Arial" w:eastAsia="Arial" w:hAnsi="Arial" w:cs="Arial"/>
          <w:b/>
          <w:sz w:val="24"/>
          <w:szCs w:val="24"/>
        </w:rPr>
        <w:t>img</w:t>
      </w:r>
      <w:proofErr w:type="spellEnd"/>
      <w:r w:rsidRPr="00DA6716">
        <w:rPr>
          <w:rFonts w:ascii="Arial" w:eastAsia="Arial" w:hAnsi="Arial" w:cs="Arial"/>
          <w:b/>
          <w:sz w:val="24"/>
          <w:szCs w:val="24"/>
        </w:rPr>
        <w:t>&gt; elements?</w:t>
      </w:r>
    </w:p>
    <w:p w:rsidR="00D56468" w:rsidRPr="00D56468" w:rsidRDefault="00D56468" w:rsidP="00D56468">
      <w:pPr>
        <w:spacing w:before="21" w:line="280" w:lineRule="exact"/>
        <w:ind w:left="834" w:right="220" w:hanging="360"/>
        <w:rPr>
          <w:rFonts w:ascii="Arial" w:eastAsia="Arial" w:hAnsi="Arial" w:cs="Arial"/>
          <w:sz w:val="24"/>
          <w:szCs w:val="24"/>
        </w:rPr>
      </w:pPr>
      <w:r>
        <w:rPr>
          <w:rFonts w:ascii="Arial" w:eastAsia="Arial" w:hAnsi="Arial" w:cs="Arial"/>
          <w:b/>
          <w:sz w:val="24"/>
          <w:szCs w:val="24"/>
        </w:rPr>
        <w:tab/>
      </w:r>
      <w:r w:rsidRPr="00D56468">
        <w:rPr>
          <w:rFonts w:ascii="Arial" w:eastAsia="Arial" w:hAnsi="Arial" w:cs="Arial"/>
          <w:sz w:val="24"/>
          <w:szCs w:val="24"/>
        </w:rPr>
        <w:t>The &lt;figure&gt; tag provides a container for content that is equivalent to a figure or diagram in a book.</w:t>
      </w:r>
      <w:r>
        <w:rPr>
          <w:rFonts w:ascii="Arial" w:eastAsia="Arial" w:hAnsi="Arial" w:cs="Arial"/>
          <w:sz w:val="24"/>
          <w:szCs w:val="24"/>
        </w:rPr>
        <w:t xml:space="preserve"> </w:t>
      </w:r>
      <w:r w:rsidR="007B6EC3">
        <w:rPr>
          <w:rFonts w:ascii="Arial" w:eastAsia="Arial" w:hAnsi="Arial" w:cs="Arial"/>
          <w:sz w:val="24"/>
          <w:szCs w:val="24"/>
        </w:rPr>
        <w:t>Also,</w:t>
      </w:r>
      <w:r>
        <w:rPr>
          <w:rFonts w:ascii="Arial" w:eastAsia="Arial" w:hAnsi="Arial" w:cs="Arial"/>
          <w:sz w:val="24"/>
          <w:szCs w:val="24"/>
        </w:rPr>
        <w:t xml:space="preserve"> i</w:t>
      </w:r>
      <w:r w:rsidRPr="00D56468">
        <w:rPr>
          <w:rFonts w:ascii="Arial" w:eastAsia="Arial" w:hAnsi="Arial" w:cs="Arial"/>
          <w:sz w:val="24"/>
          <w:szCs w:val="24"/>
        </w:rPr>
        <w:t>t can be used to group a caption with one or more images, a block of code or other content.</w:t>
      </w:r>
      <w:r>
        <w:rPr>
          <w:rFonts w:ascii="Arial" w:eastAsia="Arial" w:hAnsi="Arial" w:cs="Arial"/>
          <w:sz w:val="24"/>
          <w:szCs w:val="24"/>
        </w:rPr>
        <w:t xml:space="preserve"> </w:t>
      </w:r>
      <w:bookmarkStart w:id="0" w:name="_GoBack"/>
      <w:bookmarkEnd w:id="0"/>
    </w:p>
    <w:p w:rsidR="00D56468" w:rsidRPr="00D56468" w:rsidRDefault="00D56468" w:rsidP="00D56468">
      <w:pPr>
        <w:spacing w:before="21" w:line="280" w:lineRule="exact"/>
        <w:ind w:left="834" w:right="220" w:hanging="360"/>
        <w:rPr>
          <w:rFonts w:ascii="Arial" w:eastAsia="Arial" w:hAnsi="Arial" w:cs="Arial"/>
          <w:sz w:val="24"/>
          <w:szCs w:val="24"/>
        </w:rPr>
      </w:pPr>
    </w:p>
    <w:p w:rsidR="00477E7C" w:rsidRPr="00DA6716" w:rsidRDefault="004C2B6D">
      <w:pPr>
        <w:spacing w:line="280" w:lineRule="exact"/>
        <w:ind w:left="834" w:right="113" w:hanging="360"/>
        <w:rPr>
          <w:rFonts w:ascii="Arial" w:eastAsia="Arial" w:hAnsi="Arial" w:cs="Arial"/>
          <w:b/>
          <w:sz w:val="24"/>
          <w:szCs w:val="24"/>
        </w:rPr>
      </w:pPr>
      <w:r>
        <w:rPr>
          <w:rFonts w:ascii="Arial" w:hAnsi="Arial" w:cs="Arial"/>
          <w:b/>
        </w:rPr>
        <w:pict>
          <v:group id="_x0000_s1029" style="position:absolute;left:0;text-align:left;margin-left:55.8pt;margin-top:56.65pt;width:258.95pt;height:249.25pt;z-index:-251657216;mso-position-horizontal-relative:page" coordorigin="1116,1133" coordsize="5179,4985">
            <v:shape id="_x0000_s1031" type="#_x0000_t75" style="position:absolute;left:1116;top:1133;width:5179;height:4985">
              <v:imagedata r:id="rId25" o:title=""/>
            </v:shape>
            <v:shape id="_x0000_s1030" type="#_x0000_t75" style="position:absolute;left:1140;top:1156;width:5060;height:4860">
              <v:imagedata r:id="rId26" o:title=""/>
            </v:shape>
            <w10:wrap anchorx="page"/>
          </v:group>
        </w:pict>
      </w:r>
      <w:r>
        <w:rPr>
          <w:rFonts w:ascii="Arial" w:hAnsi="Arial" w:cs="Arial"/>
          <w:b/>
        </w:rPr>
        <w:pict>
          <v:group id="_x0000_s1026" style="position:absolute;left:0;text-align:left;margin-left:375.8pt;margin-top:55.3pt;width:167.6pt;height:248.65pt;z-index:-251656192;mso-position-horizontal-relative:page" coordorigin="7516,1106" coordsize="3352,4973">
            <v:shape id="_x0000_s1028" type="#_x0000_t75" style="position:absolute;left:7516;top:1106;width:3352;height:4973">
              <v:imagedata r:id="rId27" o:title=""/>
            </v:shape>
            <v:shape id="_x0000_s1027" type="#_x0000_t75" style="position:absolute;left:7540;top:1116;width:3220;height:4860">
              <v:imagedata r:id="rId28" o:title=""/>
            </v:shape>
            <w10:wrap anchorx="page"/>
          </v:group>
        </w:pict>
      </w:r>
      <w:r w:rsidR="00D45E8B" w:rsidRPr="00DA6716">
        <w:rPr>
          <w:rFonts w:ascii="Arial" w:eastAsia="Arial" w:hAnsi="Arial" w:cs="Arial"/>
          <w:b/>
          <w:position w:val="-2"/>
          <w:sz w:val="24"/>
          <w:szCs w:val="24"/>
        </w:rPr>
        <w:t xml:space="preserve">d. </w:t>
      </w:r>
      <w:r w:rsidR="00D45E8B" w:rsidRPr="00DA6716">
        <w:rPr>
          <w:rFonts w:ascii="Arial" w:eastAsia="Arial" w:hAnsi="Arial" w:cs="Arial"/>
          <w:b/>
          <w:spacing w:val="27"/>
          <w:position w:val="-2"/>
          <w:sz w:val="24"/>
          <w:szCs w:val="24"/>
        </w:rPr>
        <w:t xml:space="preserve"> </w:t>
      </w:r>
      <w:r w:rsidR="00D45E8B" w:rsidRPr="00DA6716">
        <w:rPr>
          <w:rFonts w:ascii="Arial" w:eastAsia="Arial" w:hAnsi="Arial" w:cs="Arial"/>
          <w:b/>
          <w:sz w:val="24"/>
          <w:szCs w:val="24"/>
        </w:rPr>
        <w:t>Add few figure elements to previous assignment. Images should scale keeping their aspect ratio based on the width of the document. See examples:</w:t>
      </w:r>
    </w:p>
    <w:p w:rsidR="00477E7C" w:rsidRPr="00DA6716" w:rsidRDefault="00477E7C">
      <w:pPr>
        <w:spacing w:before="9" w:line="160" w:lineRule="exact"/>
        <w:rPr>
          <w:rFonts w:ascii="Arial" w:hAnsi="Arial" w:cs="Arial"/>
          <w:b/>
          <w:sz w:val="17"/>
          <w:szCs w:val="17"/>
        </w:rPr>
      </w:pPr>
    </w:p>
    <w:p w:rsidR="00477E7C" w:rsidRPr="00DA6716" w:rsidRDefault="00477E7C">
      <w:pPr>
        <w:spacing w:line="200" w:lineRule="exact"/>
        <w:rPr>
          <w:rFonts w:ascii="Arial" w:hAnsi="Arial" w:cs="Arial"/>
          <w:b/>
        </w:rPr>
      </w:pPr>
    </w:p>
    <w:p w:rsidR="00477E7C" w:rsidRPr="00DA6716" w:rsidRDefault="00477E7C">
      <w:pPr>
        <w:spacing w:line="200" w:lineRule="exact"/>
        <w:rPr>
          <w:rFonts w:ascii="Arial" w:hAnsi="Arial" w:cs="Arial"/>
          <w:b/>
        </w:rPr>
      </w:pPr>
    </w:p>
    <w:p w:rsidR="00477E7C" w:rsidRPr="00DA6716" w:rsidRDefault="00477E7C">
      <w:pPr>
        <w:spacing w:line="200" w:lineRule="exact"/>
        <w:rPr>
          <w:rFonts w:ascii="Arial" w:hAnsi="Arial" w:cs="Arial"/>
          <w:b/>
        </w:rPr>
      </w:pPr>
    </w:p>
    <w:p w:rsidR="00477E7C" w:rsidRPr="00DA6716" w:rsidRDefault="00477E7C">
      <w:pPr>
        <w:spacing w:line="200" w:lineRule="exact"/>
        <w:rPr>
          <w:rFonts w:ascii="Arial" w:hAnsi="Arial" w:cs="Arial"/>
          <w:b/>
        </w:rPr>
      </w:pPr>
    </w:p>
    <w:p w:rsidR="00477E7C" w:rsidRPr="00DA6716" w:rsidRDefault="00477E7C">
      <w:pPr>
        <w:spacing w:line="200" w:lineRule="exact"/>
        <w:rPr>
          <w:rFonts w:ascii="Arial" w:hAnsi="Arial" w:cs="Arial"/>
          <w:b/>
        </w:rPr>
      </w:pPr>
    </w:p>
    <w:p w:rsidR="00477E7C" w:rsidRPr="00DA6716" w:rsidRDefault="00477E7C">
      <w:pPr>
        <w:spacing w:line="200" w:lineRule="exact"/>
        <w:rPr>
          <w:rFonts w:ascii="Arial" w:hAnsi="Arial" w:cs="Arial"/>
          <w:b/>
        </w:rPr>
      </w:pPr>
    </w:p>
    <w:p w:rsidR="00477E7C" w:rsidRPr="00DA6716" w:rsidRDefault="00477E7C">
      <w:pPr>
        <w:spacing w:line="200" w:lineRule="exact"/>
        <w:rPr>
          <w:rFonts w:ascii="Arial" w:hAnsi="Arial" w:cs="Arial"/>
          <w:b/>
        </w:rPr>
      </w:pPr>
    </w:p>
    <w:p w:rsidR="00477E7C" w:rsidRPr="00DA6716" w:rsidRDefault="00477E7C">
      <w:pPr>
        <w:spacing w:line="200" w:lineRule="exact"/>
        <w:rPr>
          <w:rFonts w:ascii="Arial" w:hAnsi="Arial" w:cs="Arial"/>
          <w:b/>
        </w:rPr>
      </w:pPr>
    </w:p>
    <w:p w:rsidR="00477E7C" w:rsidRPr="00DA6716" w:rsidRDefault="00477E7C">
      <w:pPr>
        <w:spacing w:line="200" w:lineRule="exact"/>
        <w:rPr>
          <w:rFonts w:ascii="Arial" w:hAnsi="Arial" w:cs="Arial"/>
          <w:b/>
        </w:rPr>
      </w:pPr>
    </w:p>
    <w:p w:rsidR="00477E7C" w:rsidRPr="00DA6716" w:rsidRDefault="00477E7C">
      <w:pPr>
        <w:spacing w:line="200" w:lineRule="exact"/>
        <w:rPr>
          <w:rFonts w:ascii="Arial" w:hAnsi="Arial" w:cs="Arial"/>
          <w:b/>
        </w:rPr>
      </w:pPr>
    </w:p>
    <w:p w:rsidR="00477E7C" w:rsidRPr="00DA6716" w:rsidRDefault="00477E7C">
      <w:pPr>
        <w:spacing w:line="200" w:lineRule="exact"/>
        <w:rPr>
          <w:rFonts w:ascii="Arial" w:hAnsi="Arial" w:cs="Arial"/>
          <w:b/>
        </w:rPr>
      </w:pPr>
    </w:p>
    <w:p w:rsidR="00477E7C" w:rsidRPr="00DA6716" w:rsidRDefault="00477E7C">
      <w:pPr>
        <w:spacing w:line="200" w:lineRule="exact"/>
        <w:rPr>
          <w:rFonts w:ascii="Arial" w:hAnsi="Arial" w:cs="Arial"/>
          <w:b/>
        </w:rPr>
      </w:pPr>
    </w:p>
    <w:p w:rsidR="00477E7C" w:rsidRPr="00DA6716" w:rsidRDefault="00477E7C">
      <w:pPr>
        <w:spacing w:line="200" w:lineRule="exact"/>
        <w:rPr>
          <w:rFonts w:ascii="Arial" w:hAnsi="Arial" w:cs="Arial"/>
          <w:b/>
        </w:rPr>
      </w:pPr>
    </w:p>
    <w:p w:rsidR="00477E7C" w:rsidRPr="00DA6716" w:rsidRDefault="00477E7C">
      <w:pPr>
        <w:spacing w:line="200" w:lineRule="exact"/>
        <w:rPr>
          <w:rFonts w:ascii="Arial" w:hAnsi="Arial" w:cs="Arial"/>
          <w:b/>
        </w:rPr>
      </w:pPr>
    </w:p>
    <w:p w:rsidR="00477E7C" w:rsidRPr="00DA6716" w:rsidRDefault="00477E7C">
      <w:pPr>
        <w:spacing w:line="200" w:lineRule="exact"/>
        <w:rPr>
          <w:rFonts w:ascii="Arial" w:hAnsi="Arial" w:cs="Arial"/>
          <w:b/>
        </w:rPr>
      </w:pPr>
    </w:p>
    <w:p w:rsidR="00477E7C" w:rsidRPr="00DA6716" w:rsidRDefault="00477E7C">
      <w:pPr>
        <w:spacing w:line="200" w:lineRule="exact"/>
        <w:rPr>
          <w:rFonts w:ascii="Arial" w:hAnsi="Arial" w:cs="Arial"/>
          <w:b/>
        </w:rPr>
      </w:pPr>
    </w:p>
    <w:p w:rsidR="00477E7C" w:rsidRPr="00DA6716" w:rsidRDefault="00477E7C">
      <w:pPr>
        <w:spacing w:line="200" w:lineRule="exact"/>
        <w:rPr>
          <w:rFonts w:ascii="Arial" w:hAnsi="Arial" w:cs="Arial"/>
          <w:b/>
        </w:rPr>
      </w:pPr>
    </w:p>
    <w:p w:rsidR="00477E7C" w:rsidRPr="00DA6716" w:rsidRDefault="00477E7C">
      <w:pPr>
        <w:spacing w:line="200" w:lineRule="exact"/>
        <w:rPr>
          <w:rFonts w:ascii="Arial" w:hAnsi="Arial" w:cs="Arial"/>
          <w:b/>
        </w:rPr>
      </w:pPr>
    </w:p>
    <w:p w:rsidR="00477E7C" w:rsidRPr="00DA6716" w:rsidRDefault="00477E7C">
      <w:pPr>
        <w:spacing w:line="200" w:lineRule="exact"/>
        <w:rPr>
          <w:rFonts w:ascii="Arial" w:hAnsi="Arial" w:cs="Arial"/>
          <w:b/>
        </w:rPr>
      </w:pPr>
    </w:p>
    <w:p w:rsidR="00477E7C" w:rsidRPr="00DA6716" w:rsidRDefault="00477E7C">
      <w:pPr>
        <w:spacing w:line="200" w:lineRule="exact"/>
        <w:rPr>
          <w:rFonts w:ascii="Arial" w:hAnsi="Arial" w:cs="Arial"/>
          <w:b/>
        </w:rPr>
      </w:pPr>
    </w:p>
    <w:p w:rsidR="00477E7C" w:rsidRPr="00DA6716" w:rsidRDefault="00477E7C">
      <w:pPr>
        <w:spacing w:line="200" w:lineRule="exact"/>
        <w:rPr>
          <w:rFonts w:ascii="Arial" w:hAnsi="Arial" w:cs="Arial"/>
          <w:b/>
        </w:rPr>
      </w:pPr>
    </w:p>
    <w:p w:rsidR="00477E7C" w:rsidRPr="00DA6716" w:rsidRDefault="00477E7C">
      <w:pPr>
        <w:spacing w:line="200" w:lineRule="exact"/>
        <w:rPr>
          <w:rFonts w:ascii="Arial" w:hAnsi="Arial" w:cs="Arial"/>
          <w:b/>
        </w:rPr>
      </w:pPr>
    </w:p>
    <w:p w:rsidR="00477E7C" w:rsidRPr="00DA6716" w:rsidRDefault="00477E7C">
      <w:pPr>
        <w:spacing w:line="200" w:lineRule="exact"/>
        <w:rPr>
          <w:rFonts w:ascii="Arial" w:hAnsi="Arial" w:cs="Arial"/>
          <w:b/>
        </w:rPr>
      </w:pPr>
    </w:p>
    <w:p w:rsidR="00477E7C" w:rsidRPr="00DA6716" w:rsidRDefault="00477E7C">
      <w:pPr>
        <w:spacing w:line="200" w:lineRule="exact"/>
        <w:rPr>
          <w:rFonts w:ascii="Arial" w:hAnsi="Arial" w:cs="Arial"/>
          <w:b/>
        </w:rPr>
      </w:pPr>
    </w:p>
    <w:p w:rsidR="00477E7C" w:rsidRPr="00DA6716" w:rsidRDefault="00477E7C">
      <w:pPr>
        <w:spacing w:line="200" w:lineRule="exact"/>
        <w:rPr>
          <w:rFonts w:ascii="Arial" w:hAnsi="Arial" w:cs="Arial"/>
          <w:b/>
        </w:rPr>
      </w:pPr>
    </w:p>
    <w:p w:rsidR="00477E7C" w:rsidRPr="00DA6716" w:rsidRDefault="00477E7C">
      <w:pPr>
        <w:spacing w:line="200" w:lineRule="exact"/>
        <w:rPr>
          <w:rFonts w:ascii="Arial" w:hAnsi="Arial" w:cs="Arial"/>
          <w:b/>
        </w:rPr>
      </w:pPr>
    </w:p>
    <w:p w:rsidR="00477E7C" w:rsidRPr="00DA6716" w:rsidRDefault="00477E7C">
      <w:pPr>
        <w:spacing w:line="200" w:lineRule="exact"/>
        <w:rPr>
          <w:rFonts w:ascii="Arial" w:hAnsi="Arial" w:cs="Arial"/>
          <w:b/>
        </w:rPr>
      </w:pPr>
    </w:p>
    <w:p w:rsidR="00477E7C" w:rsidRPr="00DA6716" w:rsidRDefault="00477E7C">
      <w:pPr>
        <w:spacing w:line="200" w:lineRule="exact"/>
        <w:rPr>
          <w:rFonts w:ascii="Arial" w:hAnsi="Arial" w:cs="Arial"/>
          <w:b/>
        </w:rPr>
      </w:pPr>
    </w:p>
    <w:p w:rsidR="00477E7C" w:rsidRPr="00DA6716" w:rsidRDefault="00477E7C">
      <w:pPr>
        <w:spacing w:line="200" w:lineRule="exact"/>
        <w:rPr>
          <w:rFonts w:ascii="Arial" w:hAnsi="Arial" w:cs="Arial"/>
          <w:b/>
        </w:rPr>
      </w:pPr>
    </w:p>
    <w:p w:rsidR="00477E7C" w:rsidRPr="00DA6716" w:rsidRDefault="00477E7C">
      <w:pPr>
        <w:spacing w:line="200" w:lineRule="exact"/>
        <w:rPr>
          <w:rFonts w:ascii="Arial" w:hAnsi="Arial" w:cs="Arial"/>
          <w:b/>
        </w:rPr>
      </w:pPr>
    </w:p>
    <w:p w:rsidR="00477E7C" w:rsidRPr="00DA6716" w:rsidRDefault="00D45E8B">
      <w:pPr>
        <w:ind w:left="114"/>
        <w:rPr>
          <w:rFonts w:ascii="Arial" w:eastAsia="Arial" w:hAnsi="Arial" w:cs="Arial"/>
          <w:b/>
          <w:sz w:val="36"/>
          <w:szCs w:val="36"/>
        </w:rPr>
      </w:pPr>
      <w:r w:rsidRPr="00DA6716">
        <w:rPr>
          <w:rFonts w:ascii="Arial" w:eastAsia="Arial" w:hAnsi="Arial" w:cs="Arial"/>
          <w:b/>
          <w:sz w:val="36"/>
          <w:szCs w:val="36"/>
        </w:rPr>
        <w:t xml:space="preserve">6. </w:t>
      </w:r>
      <w:r w:rsidRPr="00DA6716">
        <w:rPr>
          <w:rFonts w:ascii="Arial" w:eastAsia="Arial" w:hAnsi="Arial" w:cs="Arial"/>
          <w:b/>
          <w:spacing w:val="40"/>
          <w:sz w:val="36"/>
          <w:szCs w:val="36"/>
        </w:rPr>
        <w:t xml:space="preserve"> </w:t>
      </w:r>
      <w:r w:rsidRPr="00DA6716">
        <w:rPr>
          <w:rFonts w:ascii="Arial" w:eastAsia="Arial" w:hAnsi="Arial" w:cs="Arial"/>
          <w:b/>
          <w:sz w:val="36"/>
          <w:szCs w:val="36"/>
        </w:rPr>
        <w:t>Responsive person list</w:t>
      </w:r>
    </w:p>
    <w:p w:rsidR="00477E7C" w:rsidRPr="00DA6716" w:rsidRDefault="00477E7C">
      <w:pPr>
        <w:spacing w:before="6" w:line="280" w:lineRule="exact"/>
        <w:rPr>
          <w:rFonts w:ascii="Arial" w:hAnsi="Arial" w:cs="Arial"/>
          <w:b/>
          <w:sz w:val="28"/>
          <w:szCs w:val="28"/>
        </w:rPr>
      </w:pPr>
    </w:p>
    <w:p w:rsidR="00477E7C" w:rsidRPr="00DA6716" w:rsidRDefault="00D45E8B">
      <w:pPr>
        <w:ind w:left="114"/>
        <w:rPr>
          <w:rFonts w:ascii="Arial" w:eastAsia="Arial" w:hAnsi="Arial" w:cs="Arial"/>
          <w:b/>
          <w:sz w:val="24"/>
          <w:szCs w:val="24"/>
        </w:rPr>
      </w:pPr>
      <w:r w:rsidRPr="00DA6716">
        <w:rPr>
          <w:rFonts w:ascii="Arial" w:eastAsia="Arial" w:hAnsi="Arial" w:cs="Arial"/>
          <w:b/>
          <w:sz w:val="24"/>
          <w:szCs w:val="24"/>
        </w:rPr>
        <w:t>Create a copy of last week</w:t>
      </w:r>
      <w:r w:rsidRPr="00DA6716">
        <w:rPr>
          <w:rFonts w:ascii="Arial" w:eastAsia="Arial" w:hAnsi="Arial" w:cs="Arial"/>
          <w:b/>
          <w:spacing w:val="-4"/>
          <w:sz w:val="24"/>
          <w:szCs w:val="24"/>
        </w:rPr>
        <w:t>’</w:t>
      </w:r>
      <w:r w:rsidRPr="00DA6716">
        <w:rPr>
          <w:rFonts w:ascii="Arial" w:eastAsia="Arial" w:hAnsi="Arial" w:cs="Arial"/>
          <w:b/>
          <w:sz w:val="24"/>
          <w:szCs w:val="24"/>
        </w:rPr>
        <w:t>s person list project. Make it responsive!</w:t>
      </w:r>
    </w:p>
    <w:sectPr w:rsidR="00477E7C" w:rsidRPr="00DA6716">
      <w:pgSz w:w="11900" w:h="16840"/>
      <w:pgMar w:top="1080" w:right="1020" w:bottom="280" w:left="1020" w:header="70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2B6D" w:rsidRDefault="004C2B6D">
      <w:r>
        <w:separator/>
      </w:r>
    </w:p>
  </w:endnote>
  <w:endnote w:type="continuationSeparator" w:id="0">
    <w:p w:rsidR="004C2B6D" w:rsidRDefault="004C2B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2B6D" w:rsidRDefault="004C2B6D">
      <w:r>
        <w:separator/>
      </w:r>
    </w:p>
  </w:footnote>
  <w:footnote w:type="continuationSeparator" w:id="0">
    <w:p w:rsidR="004C2B6D" w:rsidRDefault="004C2B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7E7C" w:rsidRDefault="004C2B6D">
    <w:pPr>
      <w:spacing w:line="200" w:lineRule="exac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57pt;margin-top:35pt;width:108pt;height:17pt;z-index:-251659264;mso-position-horizontal-relative:page;mso-position-vertical-relative:page">
          <v:imagedata r:id="rId1" o:title=""/>
          <w10:wrap anchorx="page" anchory="page"/>
        </v:shape>
      </w:pict>
    </w:r>
    <w:r>
      <w:pict>
        <v:shapetype id="_x0000_t202" coordsize="21600,21600" o:spt="202" path="m,l,21600r21600,l21600,xe">
          <v:stroke joinstyle="miter"/>
          <v:path gradientshapeok="t" o:connecttype="rect"/>
        </v:shapetype>
        <v:shape id="_x0000_s2049" type="#_x0000_t202" style="position:absolute;margin-left:332.2pt;margin-top:43.15pt;width:207.1pt;height:12pt;z-index:-251658240;mso-position-horizontal-relative:page;mso-position-vertical-relative:page" filled="f" stroked="f">
          <v:textbox style="mso-next-textbox:#_x0000_s2049" inset="0,0,0,0">
            <w:txbxContent>
              <w:p w:rsidR="00477E7C" w:rsidRDefault="00D45E8B">
                <w:pPr>
                  <w:spacing w:line="200" w:lineRule="exact"/>
                  <w:ind w:left="20" w:right="-30"/>
                  <w:rPr>
                    <w:rFonts w:ascii="Arial" w:eastAsia="Arial" w:hAnsi="Arial" w:cs="Arial"/>
                  </w:rPr>
                </w:pPr>
                <w:proofErr w:type="spellStart"/>
                <w:r>
                  <w:rPr>
                    <w:rFonts w:ascii="Arial" w:eastAsia="Arial" w:hAnsi="Arial" w:cs="Arial"/>
                    <w:spacing w:val="-11"/>
                  </w:rPr>
                  <w:t>V</w:t>
                </w:r>
                <w:r>
                  <w:rPr>
                    <w:rFonts w:ascii="Arial" w:eastAsia="Arial" w:hAnsi="Arial" w:cs="Arial"/>
                  </w:rPr>
                  <w:t>eikko</w:t>
                </w:r>
                <w:proofErr w:type="spellEnd"/>
                <w:r>
                  <w:rPr>
                    <w:rFonts w:ascii="Arial" w:eastAsia="Arial" w:hAnsi="Arial" w:cs="Arial"/>
                    <w:spacing w:val="-3"/>
                  </w:rPr>
                  <w:t xml:space="preserve"> </w:t>
                </w:r>
                <w:proofErr w:type="spellStart"/>
                <w:r>
                  <w:rPr>
                    <w:rFonts w:ascii="Arial" w:eastAsia="Arial" w:hAnsi="Arial" w:cs="Arial"/>
                    <w:spacing w:val="-22"/>
                  </w:rPr>
                  <w:t>T</w:t>
                </w:r>
                <w:r>
                  <w:rPr>
                    <w:rFonts w:ascii="Arial" w:eastAsia="Arial" w:hAnsi="Arial" w:cs="Arial"/>
                  </w:rPr>
                  <w:t>apaninen</w:t>
                </w:r>
                <w:proofErr w:type="spellEnd"/>
                <w:r>
                  <w:rPr>
                    <w:rFonts w:ascii="Arial" w:eastAsia="Arial" w:hAnsi="Arial" w:cs="Arial"/>
                  </w:rPr>
                  <w:t xml:space="preserve"> (</w:t>
                </w:r>
                <w:r>
                  <w:rPr>
                    <w:rFonts w:ascii="Arial" w:eastAsia="Arial" w:hAnsi="Arial" w:cs="Arial"/>
                    <w:color w:val="011EA9"/>
                    <w:u w:val="single" w:color="011EA9"/>
                  </w:rPr>
                  <w:t>veikko</w:t>
                </w:r>
                <w:hyperlink r:id="rId2">
                  <w:r>
                    <w:rPr>
                      <w:rFonts w:ascii="Arial" w:eastAsia="Arial" w:hAnsi="Arial" w:cs="Arial"/>
                      <w:color w:val="011EA9"/>
                      <w:u w:val="single" w:color="011EA9"/>
                    </w:rPr>
                    <w:t>.tapaninen@oamk.fi</w:t>
                  </w:r>
                </w:hyperlink>
                <w:r>
                  <w:rPr>
                    <w:rFonts w:ascii="Arial" w:eastAsia="Arial" w:hAnsi="Arial" w:cs="Arial"/>
                    <w:color w:val="000000"/>
                  </w:rPr>
                  <w:t>)</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E8706F"/>
    <w:multiLevelType w:val="multilevel"/>
    <w:tmpl w:val="3F64436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7E7C"/>
    <w:rsid w:val="00130D53"/>
    <w:rsid w:val="002A05CE"/>
    <w:rsid w:val="002E1A17"/>
    <w:rsid w:val="00353511"/>
    <w:rsid w:val="003859B9"/>
    <w:rsid w:val="00477E7C"/>
    <w:rsid w:val="004C2B6D"/>
    <w:rsid w:val="004C323D"/>
    <w:rsid w:val="004E6F24"/>
    <w:rsid w:val="00574D70"/>
    <w:rsid w:val="0060001D"/>
    <w:rsid w:val="00723469"/>
    <w:rsid w:val="00735826"/>
    <w:rsid w:val="007B6EC3"/>
    <w:rsid w:val="0099057E"/>
    <w:rsid w:val="00A453F1"/>
    <w:rsid w:val="00A92119"/>
    <w:rsid w:val="00AA1BDD"/>
    <w:rsid w:val="00BE361A"/>
    <w:rsid w:val="00C51F78"/>
    <w:rsid w:val="00CF3D24"/>
    <w:rsid w:val="00D45E8B"/>
    <w:rsid w:val="00D56468"/>
    <w:rsid w:val="00DA6716"/>
    <w:rsid w:val="00DC11FF"/>
    <w:rsid w:val="00DC1FCD"/>
    <w:rsid w:val="00E51B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463D8C27"/>
  <w15:docId w15:val="{21F2A84A-FDFE-43EF-A985-CA97B8120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TMLPreformatted">
    <w:name w:val="HTML Preformatted"/>
    <w:basedOn w:val="Normal"/>
    <w:link w:val="HTMLPreformattedChar"/>
    <w:uiPriority w:val="99"/>
    <w:semiHidden/>
    <w:unhideWhenUsed/>
    <w:rsid w:val="00A453F1"/>
    <w:rPr>
      <w:rFonts w:ascii="Consolas" w:hAnsi="Consolas"/>
    </w:rPr>
  </w:style>
  <w:style w:type="character" w:customStyle="1" w:styleId="HTMLPreformattedChar">
    <w:name w:val="HTML Preformatted Char"/>
    <w:basedOn w:val="DefaultParagraphFont"/>
    <w:link w:val="HTMLPreformatted"/>
    <w:uiPriority w:val="99"/>
    <w:semiHidden/>
    <w:rsid w:val="00A453F1"/>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469727">
      <w:bodyDiv w:val="1"/>
      <w:marLeft w:val="0"/>
      <w:marRight w:val="0"/>
      <w:marTop w:val="0"/>
      <w:marBottom w:val="0"/>
      <w:divBdr>
        <w:top w:val="none" w:sz="0" w:space="0" w:color="auto"/>
        <w:left w:val="none" w:sz="0" w:space="0" w:color="auto"/>
        <w:bottom w:val="none" w:sz="0" w:space="0" w:color="auto"/>
        <w:right w:val="none" w:sz="0" w:space="0" w:color="auto"/>
      </w:divBdr>
    </w:div>
    <w:div w:id="1156412507">
      <w:bodyDiv w:val="1"/>
      <w:marLeft w:val="0"/>
      <w:marRight w:val="0"/>
      <w:marTop w:val="0"/>
      <w:marBottom w:val="0"/>
      <w:divBdr>
        <w:top w:val="none" w:sz="0" w:space="0" w:color="auto"/>
        <w:left w:val="none" w:sz="0" w:space="0" w:color="auto"/>
        <w:bottom w:val="none" w:sz="0" w:space="0" w:color="auto"/>
        <w:right w:val="none" w:sz="0" w:space="0" w:color="auto"/>
      </w:divBdr>
    </w:div>
    <w:div w:id="1784349465">
      <w:bodyDiv w:val="1"/>
      <w:marLeft w:val="0"/>
      <w:marRight w:val="0"/>
      <w:marTop w:val="0"/>
      <w:marBottom w:val="0"/>
      <w:divBdr>
        <w:top w:val="none" w:sz="0" w:space="0" w:color="auto"/>
        <w:left w:val="none" w:sz="0" w:space="0" w:color="auto"/>
        <w:bottom w:val="none" w:sz="0" w:space="0" w:color="auto"/>
        <w:right w:val="none" w:sz="0" w:space="0" w:color="auto"/>
      </w:divBdr>
    </w:div>
    <w:div w:id="17952937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alistapart.com/article/responsive-web-design" TargetMode="External"/><Relationship Id="rId13" Type="http://schemas.openxmlformats.org/officeDocument/2006/relationships/hyperlink" Target="http://cssreset.com/what-is-a-css-reset/" TargetMode="External"/><Relationship Id="rId18" Type="http://schemas.openxmlformats.org/officeDocument/2006/relationships/image" Target="media/image7.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expressjs.com/en/guide/routing.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hyperlink" Target="http://mediaqueri.es/" TargetMode="External"/><Relationship Id="rId19" Type="http://schemas.openxmlformats.org/officeDocument/2006/relationships/hyperlink" Target="http://expressjs.com/en/starter/installing.html" TargetMode="External"/><Relationship Id="rId4" Type="http://schemas.openxmlformats.org/officeDocument/2006/relationships/settings" Target="settings.xml"/><Relationship Id="rId9" Type="http://schemas.openxmlformats.org/officeDocument/2006/relationships/hyperlink" Target="http://www.bostonglobe.com/" TargetMode="External"/><Relationship Id="rId14" Type="http://schemas.openxmlformats.org/officeDocument/2006/relationships/header" Target="header1.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hyperlink" Target="mailto:tapaninen@oamk.fi" TargetMode="External"/><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D4D659-E51F-41FE-BCC4-10E92C560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1550</TotalTime>
  <Pages>5</Pages>
  <Words>647</Words>
  <Characters>3694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Rakesh Phaiju</cp:lastModifiedBy>
  <cp:revision>17</cp:revision>
  <dcterms:created xsi:type="dcterms:W3CDTF">2017-01-30T15:47:00Z</dcterms:created>
  <dcterms:modified xsi:type="dcterms:W3CDTF">2017-02-04T11:42:00Z</dcterms:modified>
</cp:coreProperties>
</file>